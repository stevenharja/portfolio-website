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tbl>
      <w:tblPr>
        <w:tblStyle w:val="divdocumentdivPARAGRAPHNAME"/>
        <w:tblW w:w="0" w:type="auto"/>
        <w:tblCellSpacing w:w="0" w:type="dxa"/>
        <w:shd w:val="clear" w:color="auto" w:fill="373D48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0"/>
        <w:gridCol w:w="12220"/>
      </w:tblGrid>
      <w:tr w:rsidR="006B1633" w14:paraId="1FE94072" w14:textId="77777777">
        <w:trPr>
          <w:trHeight w:val="1720"/>
          <w:tblCellSpacing w:w="0" w:type="dxa"/>
        </w:trPr>
        <w:tc>
          <w:tcPr>
            <w:tcW w:w="20" w:type="dxa"/>
            <w:shd w:val="clear" w:color="auto" w:fill="373D48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E2F052F" w14:textId="77777777" w:rsidR="006B1633" w:rsidRDefault="006B1633">
            <w:pPr>
              <w:rPr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</w:tc>
        <w:tc>
          <w:tcPr>
            <w:tcW w:w="12220" w:type="dxa"/>
            <w:shd w:val="clear" w:color="auto" w:fill="373D48"/>
            <w:tcMar>
              <w:top w:w="480" w:type="dxa"/>
              <w:left w:w="0" w:type="dxa"/>
              <w:bottom w:w="400" w:type="dxa"/>
              <w:right w:w="0" w:type="dxa"/>
            </w:tcMar>
            <w:hideMark/>
          </w:tcPr>
          <w:p w14:paraId="3CE681B0" w14:textId="196EC677" w:rsidR="006B1633" w:rsidRDefault="0057121B">
            <w:pPr>
              <w:pStyle w:val="documentnamediv"/>
              <w:spacing w:line="820" w:lineRule="exact"/>
              <w:ind w:left="480"/>
              <w:rPr>
                <w:rStyle w:val="divdocumentdivname"/>
                <w:rFonts w:ascii="Century Gothic" w:eastAsia="Century Gothic" w:hAnsi="Century Gothic" w:cs="Century Gothic"/>
                <w:b/>
                <w:bCs/>
                <w:color w:val="FFFFFF"/>
                <w:spacing w:val="10"/>
                <w:sz w:val="72"/>
                <w:szCs w:val="72"/>
              </w:rPr>
            </w:pPr>
            <w:r w:rsidRPr="007B032E">
              <w:rPr>
                <w:rStyle w:val="documentnamefName"/>
                <w:rFonts w:ascii="Century Gothic" w:eastAsia="Century Gothic" w:hAnsi="Century Gothic" w:cs="Century Gothic"/>
                <w:b/>
                <w:bCs/>
                <w:color w:val="FFFFFF"/>
                <w:spacing w:val="10"/>
                <w:sz w:val="72"/>
                <w:szCs w:val="72"/>
              </w:rPr>
              <w:t>S</w:t>
            </w:r>
            <w:r w:rsidR="00CE20C4" w:rsidRPr="007B032E">
              <w:rPr>
                <w:rStyle w:val="documentnamefName"/>
                <w:rFonts w:ascii="Century Gothic" w:eastAsia="Century Gothic" w:hAnsi="Century Gothic" w:cs="Century Gothic"/>
                <w:b/>
                <w:bCs/>
                <w:color w:val="FFFFFF"/>
                <w:spacing w:val="10"/>
                <w:sz w:val="72"/>
                <w:szCs w:val="72"/>
              </w:rPr>
              <w:t>TEVEN</w:t>
            </w:r>
            <w:r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pacing w:val="10"/>
                <w:sz w:val="72"/>
                <w:szCs w:val="72"/>
              </w:rPr>
              <w:t xml:space="preserve"> </w:t>
            </w:r>
            <w:r w:rsidR="00CE20C4">
              <w:rPr>
                <w:rStyle w:val="span"/>
                <w:rFonts w:ascii="Century Gothic" w:eastAsia="Century Gothic" w:hAnsi="Century Gothic" w:cs="Century Gothic"/>
                <w:b/>
                <w:bCs/>
                <w:color w:val="FFFFFF"/>
                <w:spacing w:val="10"/>
                <w:sz w:val="72"/>
                <w:szCs w:val="72"/>
              </w:rPr>
              <w:t>HARJAPRAMANA</w:t>
            </w:r>
          </w:p>
          <w:tbl>
            <w:tblPr>
              <w:tblStyle w:val="divdocumentdivaddressdivTable"/>
              <w:tblW w:w="0" w:type="auto"/>
              <w:tblCellSpacing w:w="0" w:type="dxa"/>
              <w:tblLayout w:type="fixed"/>
              <w:tblCellMar>
                <w:top w:w="300" w:type="dxa"/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6120"/>
              <w:gridCol w:w="6600"/>
            </w:tblGrid>
            <w:tr w:rsidR="006B1633" w14:paraId="1C528033" w14:textId="77777777">
              <w:trPr>
                <w:tblCellSpacing w:w="0" w:type="dxa"/>
              </w:trPr>
              <w:tc>
                <w:tcPr>
                  <w:tcW w:w="61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20A1DD1" w14:textId="77777777" w:rsidR="006B1633" w:rsidRDefault="0057121B">
                  <w:pPr>
                    <w:pStyle w:val="divdocumentdivaddressdivParagraph"/>
                    <w:spacing w:line="100" w:lineRule="atLeast"/>
                    <w:ind w:left="480"/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6"/>
                      <w:szCs w:val="6"/>
                    </w:rPr>
                  </w:pPr>
                  <w:r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6"/>
                      <w:szCs w:val="6"/>
                    </w:rPr>
                    <w:t> </w:t>
                  </w:r>
                </w:p>
                <w:p w14:paraId="0926D5D0" w14:textId="77777777" w:rsidR="006B1633" w:rsidRDefault="0057121B">
                  <w:pPr>
                    <w:pStyle w:val="divdocumentdivaddressdivParagraph"/>
                    <w:spacing w:line="420" w:lineRule="atLeast"/>
                    <w:ind w:left="480"/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  <w:r>
                    <w:rPr>
                      <w:rStyle w:val="txtBold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Address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442 Elizabeth Street, Melbourne, Victoria, 3000</w:t>
                  </w:r>
                </w:p>
                <w:p w14:paraId="31E53BD8" w14:textId="2494DEB9" w:rsidR="006B1633" w:rsidRDefault="0057121B">
                  <w:pPr>
                    <w:pStyle w:val="divdocumentdivaddressdivParagraph"/>
                    <w:spacing w:line="420" w:lineRule="atLeast"/>
                    <w:ind w:left="480"/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  <w:r>
                    <w:rPr>
                      <w:rStyle w:val="txtBold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Phone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0413</w:t>
                  </w:r>
                  <w:r w:rsidR="000F7FEE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695</w:t>
                  </w:r>
                  <w:r w:rsidR="000F7FEE"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516</w:t>
                  </w:r>
                </w:p>
                <w:p w14:paraId="4235988C" w14:textId="77777777" w:rsidR="006B1633" w:rsidRDefault="0057121B">
                  <w:pPr>
                    <w:pStyle w:val="divdocumentdivaddressdivParagraph"/>
                    <w:spacing w:line="420" w:lineRule="atLeast"/>
                    <w:ind w:left="480"/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</w:pPr>
                  <w:r>
                    <w:rPr>
                      <w:rStyle w:val="txtBold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 xml:space="preserve">E-mail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stevenharja@gmail.com</w:t>
                  </w:r>
                </w:p>
              </w:tc>
              <w:tc>
                <w:tcPr>
                  <w:tcW w:w="6600" w:type="dxa"/>
                  <w:tcMar>
                    <w:top w:w="0" w:type="dxa"/>
                    <w:left w:w="0" w:type="dxa"/>
                    <w:bottom w:w="0" w:type="dxa"/>
                    <w:right w:w="480" w:type="dxa"/>
                  </w:tcMar>
                  <w:hideMark/>
                </w:tcPr>
                <w:p w14:paraId="1D2A0CDA" w14:textId="77777777" w:rsidR="006B1633" w:rsidRDefault="0057121B">
                  <w:pPr>
                    <w:pStyle w:val="divdocumentdivaddressdivParagraph"/>
                    <w:spacing w:line="100" w:lineRule="atLeast"/>
                    <w:ind w:right="480"/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6"/>
                      <w:szCs w:val="6"/>
                    </w:rPr>
                  </w:pPr>
                  <w:r>
                    <w:rPr>
                      <w:rStyle w:val="divdocumentdivaddressdiv"/>
                      <w:rFonts w:ascii="Century Gothic" w:eastAsia="Century Gothic" w:hAnsi="Century Gothic" w:cs="Century Gothic"/>
                      <w:color w:val="FFFFFF"/>
                      <w:sz w:val="6"/>
                      <w:szCs w:val="6"/>
                    </w:rPr>
                    <w:t> </w:t>
                  </w:r>
                </w:p>
                <w:p w14:paraId="767C22FE" w14:textId="77777777" w:rsidR="006B1633" w:rsidRDefault="0057121B">
                  <w:pPr>
                    <w:pStyle w:val="divdocumentdivaddressdivParagraph"/>
                    <w:spacing w:line="420" w:lineRule="atLeast"/>
                    <w:ind w:right="480"/>
                    <w:rPr>
                      <w:rStyle w:val="Hyperlink"/>
                      <w:rFonts w:ascii="Century Gothic" w:hAnsi="Century Gothic"/>
                      <w:b/>
                      <w:bCs/>
                    </w:rPr>
                  </w:pPr>
                  <w:r w:rsidRPr="00C34D72">
                    <w:rPr>
                      <w:rStyle w:val="txtBold"/>
                      <w:rFonts w:ascii="Century Gothic" w:eastAsia="Century Gothic" w:hAnsi="Century Gothic" w:cs="Century Gothic"/>
                      <w:color w:val="FFFFFF"/>
                      <w:sz w:val="22"/>
                      <w:szCs w:val="22"/>
                    </w:rPr>
                    <w:t>LinkedIn</w:t>
                  </w:r>
                  <w:r w:rsidR="00C34D72" w:rsidRPr="00C34D72">
                    <w:rPr>
                      <w:rStyle w:val="divdocumentdivaddressdiv"/>
                      <w:rFonts w:ascii="Century Gothic" w:eastAsia="Century Gothic" w:hAnsi="Century Gothic"/>
                    </w:rPr>
                    <w:t xml:space="preserve"> </w:t>
                  </w:r>
                  <w:hyperlink r:id="rId7" w:history="1">
                    <w:r w:rsidR="00C34D72" w:rsidRPr="00FE1164">
                      <w:rPr>
                        <w:rStyle w:val="Hyperlink"/>
                        <w:rFonts w:ascii="Century Gothic" w:hAnsi="Century Gothic"/>
                        <w:b/>
                        <w:bCs/>
                        <w:color w:val="00B0F0"/>
                      </w:rPr>
                      <w:t>https://www.linkedin.com/in/steven-harjapramana/</w:t>
                    </w:r>
                  </w:hyperlink>
                </w:p>
                <w:p w14:paraId="713BC070" w14:textId="7EDEA89F" w:rsidR="003D1B46" w:rsidRPr="003D1B46" w:rsidRDefault="003D1B46">
                  <w:pPr>
                    <w:pStyle w:val="divdocumentdivaddressdivParagraph"/>
                    <w:spacing w:line="420" w:lineRule="atLeast"/>
                    <w:ind w:right="480"/>
                    <w:rPr>
                      <w:rStyle w:val="divdocumentdivaddressdiv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2"/>
                      <w:szCs w:val="22"/>
                    </w:rPr>
                  </w:pPr>
                  <w:r>
                    <w:rPr>
                      <w:rStyle w:val="divdocumentdivaddressdiv"/>
                      <w:rFonts w:ascii="Century Gothic" w:eastAsia="Century Gothic" w:hAnsi="Century Gothic" w:cs="Century Gothic"/>
                      <w:b/>
                      <w:bCs/>
                      <w:color w:val="FFFFFF"/>
                      <w:sz w:val="22"/>
                      <w:szCs w:val="22"/>
                    </w:rPr>
                    <w:t xml:space="preserve">GitHub: </w:t>
                  </w:r>
                  <w:hyperlink r:id="rId8" w:history="1">
                    <w:r w:rsidRPr="00FE1164">
                      <w:rPr>
                        <w:rStyle w:val="Hyperlink"/>
                        <w:rFonts w:ascii="Century Gothic" w:hAnsi="Century Gothic"/>
                        <w:b/>
                        <w:bCs/>
                        <w:color w:val="00B0F0"/>
                      </w:rPr>
                      <w:t>https://github.com/stevenharja</w:t>
                    </w:r>
                  </w:hyperlink>
                </w:p>
              </w:tc>
            </w:tr>
          </w:tbl>
          <w:p w14:paraId="240CF394" w14:textId="77777777" w:rsidR="006B1633" w:rsidRDefault="006B1633">
            <w:pPr>
              <w:rPr>
                <w:rFonts w:ascii="Century Gothic" w:eastAsia="Century Gothic" w:hAnsi="Century Gothic" w:cs="Century Gothic"/>
                <w:color w:val="FFFFFF"/>
                <w:sz w:val="22"/>
                <w:szCs w:val="22"/>
              </w:rPr>
            </w:pPr>
          </w:p>
        </w:tc>
      </w:tr>
    </w:tbl>
    <w:p w14:paraId="6416A6D0" w14:textId="77777777" w:rsidR="006B1633" w:rsidRDefault="006B1633"/>
    <w:p w14:paraId="525A1A6C" w14:textId="0B19491D" w:rsidR="008C1422" w:rsidRPr="007E15B2" w:rsidRDefault="008C1422">
      <w:pPr>
        <w:rPr>
          <w:vanish/>
          <w:sz w:val="32"/>
          <w:szCs w:val="32"/>
        </w:rPr>
        <w:sectPr w:rsidR="008C1422" w:rsidRPr="007E15B2">
          <w:headerReference w:type="default" r:id="rId9"/>
          <w:footerReference w:type="default" r:id="rId10"/>
          <w:pgSz w:w="12240" w:h="15840"/>
          <w:pgMar w:top="0" w:right="480" w:bottom="480" w:left="0" w:header="0" w:footer="0" w:gutter="0"/>
          <w:cols w:space="720"/>
        </w:sectPr>
      </w:pPr>
    </w:p>
    <w:p w14:paraId="65B4863C" w14:textId="77777777" w:rsidR="006B1633" w:rsidRPr="007E15B2" w:rsidRDefault="006B1633">
      <w:pPr>
        <w:rPr>
          <w:vanish/>
          <w:sz w:val="32"/>
          <w:szCs w:val="32"/>
        </w:rPr>
      </w:pPr>
    </w:p>
    <w:p w14:paraId="5E7A395B" w14:textId="79665B76" w:rsidR="008C1422" w:rsidRPr="007E15B2" w:rsidRDefault="008C1422">
      <w:pPr>
        <w:pStyle w:val="p"/>
        <w:spacing w:before="400" w:line="320" w:lineRule="atLeast"/>
        <w:rPr>
          <w:rFonts w:ascii="Century Gothic" w:eastAsia="Century Gothic" w:hAnsi="Century Gothic" w:cs="Century Gothic"/>
          <w:b/>
          <w:bCs/>
          <w:sz w:val="32"/>
          <w:szCs w:val="32"/>
        </w:rPr>
      </w:pPr>
      <w:r w:rsidRPr="007E15B2">
        <w:rPr>
          <w:rFonts w:ascii="Century Gothic" w:eastAsia="Century Gothic" w:hAnsi="Century Gothic" w:cs="Century Gothic"/>
          <w:b/>
          <w:bCs/>
          <w:sz w:val="32"/>
          <w:szCs w:val="32"/>
        </w:rPr>
        <w:t>Professional Summary:</w:t>
      </w:r>
    </w:p>
    <w:p w14:paraId="598EA64E" w14:textId="152A85B1" w:rsidR="006B1633" w:rsidRPr="00B049E1" w:rsidRDefault="008C1422">
      <w:pPr>
        <w:pStyle w:val="p"/>
        <w:spacing w:before="400" w:line="320" w:lineRule="atLeast"/>
        <w:rPr>
          <w:rFonts w:ascii="Century Gothic" w:eastAsia="Century Gothic" w:hAnsi="Century Gothic" w:cs="Century Gothic"/>
          <w:sz w:val="22"/>
          <w:szCs w:val="22"/>
        </w:rPr>
      </w:pPr>
      <w:r w:rsidRPr="00B049E1">
        <w:rPr>
          <w:rFonts w:ascii="Century Gothic" w:eastAsia="Century Gothic" w:hAnsi="Century Gothic" w:cs="Century Gothic"/>
          <w:sz w:val="22"/>
          <w:szCs w:val="22"/>
        </w:rPr>
        <w:t>E</w:t>
      </w:r>
      <w:r w:rsidR="0057121B" w:rsidRPr="00B049E1">
        <w:rPr>
          <w:rFonts w:ascii="Century Gothic" w:eastAsia="Century Gothic" w:hAnsi="Century Gothic" w:cs="Century Gothic"/>
          <w:sz w:val="22"/>
          <w:szCs w:val="22"/>
        </w:rPr>
        <w:t xml:space="preserve">nthusiastic, dedicated Business Information Systems student, who is </w:t>
      </w:r>
      <w:r w:rsidR="0057121B" w:rsidRPr="00B049E1">
        <w:rPr>
          <w:rStyle w:val="Strong1"/>
          <w:rFonts w:ascii="Century Gothic" w:eastAsia="Century Gothic" w:hAnsi="Century Gothic" w:cs="Century Gothic"/>
          <w:sz w:val="22"/>
          <w:szCs w:val="22"/>
        </w:rPr>
        <w:t>passionate about programming and implementing business into IT. Loves to take on challenges</w:t>
      </w:r>
      <w:r w:rsidR="0057121B" w:rsidRPr="00B049E1">
        <w:rPr>
          <w:rFonts w:ascii="Century Gothic" w:eastAsia="Century Gothic" w:hAnsi="Century Gothic" w:cs="Century Gothic"/>
          <w:sz w:val="22"/>
          <w:szCs w:val="22"/>
        </w:rPr>
        <w:t>, whether it is to become a leader of a project team or to learn a new programming language from scratch</w:t>
      </w:r>
      <w:bookmarkStart w:id="0" w:name="_GoBack"/>
      <w:bookmarkEnd w:id="0"/>
      <w:r w:rsidR="00E10CF7" w:rsidRPr="00B049E1">
        <w:rPr>
          <w:rFonts w:ascii="Century Gothic" w:eastAsia="Century Gothic" w:hAnsi="Century Gothic" w:cs="Century Gothic"/>
          <w:sz w:val="22"/>
          <w:szCs w:val="22"/>
        </w:rPr>
        <w:t xml:space="preserve">, as well as helping people that are in need of </w:t>
      </w:r>
      <w:r w:rsidR="008A1B54" w:rsidRPr="00B049E1">
        <w:rPr>
          <w:rFonts w:ascii="Century Gothic" w:eastAsia="Century Gothic" w:hAnsi="Century Gothic" w:cs="Century Gothic"/>
          <w:sz w:val="22"/>
          <w:szCs w:val="22"/>
        </w:rPr>
        <w:t>assistance</w:t>
      </w:r>
      <w:r w:rsidR="00E10CF7" w:rsidRPr="00B049E1">
        <w:rPr>
          <w:rFonts w:ascii="Century Gothic" w:eastAsia="Century Gothic" w:hAnsi="Century Gothic" w:cs="Century Gothic"/>
          <w:sz w:val="22"/>
          <w:szCs w:val="22"/>
        </w:rPr>
        <w:t xml:space="preserve">. </w:t>
      </w:r>
      <w:r w:rsidR="0057121B" w:rsidRPr="00B049E1">
        <w:rPr>
          <w:rStyle w:val="Strong1"/>
          <w:rFonts w:ascii="Century Gothic" w:eastAsia="Century Gothic" w:hAnsi="Century Gothic" w:cs="Century Gothic"/>
          <w:sz w:val="22"/>
          <w:szCs w:val="22"/>
        </w:rPr>
        <w:t>Prior experience working with a client to develop a website in an agile environment</w:t>
      </w:r>
      <w:r w:rsidR="0057121B" w:rsidRPr="00B049E1">
        <w:rPr>
          <w:rFonts w:ascii="Century Gothic" w:eastAsia="Century Gothic" w:hAnsi="Century Gothic" w:cs="Century Gothic"/>
          <w:sz w:val="22"/>
          <w:szCs w:val="22"/>
        </w:rPr>
        <w:t>, as a team leader and programmer.</w:t>
      </w:r>
      <w:r w:rsidR="00360FE8" w:rsidRPr="00B049E1">
        <w:rPr>
          <w:rFonts w:ascii="Century Gothic" w:eastAsia="Century Gothic" w:hAnsi="Century Gothic" w:cs="Century Gothic"/>
          <w:sz w:val="22"/>
          <w:szCs w:val="22"/>
        </w:rPr>
        <w:t xml:space="preserve"> </w:t>
      </w:r>
    </w:p>
    <w:p w14:paraId="508ED780" w14:textId="77777777" w:rsidR="006B1633" w:rsidRDefault="006B1633">
      <w:pPr>
        <w:spacing w:line="400" w:lineRule="exact"/>
      </w:pPr>
    </w:p>
    <w:tbl>
      <w:tblPr>
        <w:tblStyle w:val="documentsection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40"/>
        <w:gridCol w:w="11040"/>
      </w:tblGrid>
      <w:tr w:rsidR="006B1633" w14:paraId="4F344CE6" w14:textId="77777777">
        <w:trPr>
          <w:tblCellSpacing w:w="0" w:type="dxa"/>
        </w:trPr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2EE2930" w14:textId="77777777" w:rsidR="006B1633" w:rsidRDefault="006B1633">
            <w:pPr>
              <w:pStyle w:val="documentleftmargincellParagraph"/>
              <w:spacing w:line="320" w:lineRule="atLeast"/>
              <w:rPr>
                <w:rStyle w:val="documentleftmargincell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1040" w:type="dxa"/>
            <w:tcBorders>
              <w:left w:val="single" w:sz="8" w:space="0" w:color="D7D7D7"/>
            </w:tcBorders>
            <w:tcMar>
              <w:top w:w="0" w:type="dxa"/>
              <w:left w:w="10" w:type="dxa"/>
              <w:bottom w:w="0" w:type="dxa"/>
              <w:right w:w="0" w:type="dxa"/>
            </w:tcMar>
            <w:hideMark/>
          </w:tcPr>
          <w:p w14:paraId="55AEC830" w14:textId="77777777" w:rsidR="006B1633" w:rsidRDefault="0057121B">
            <w:pPr>
              <w:pStyle w:val="documentparagraphwrapperdivheading"/>
              <w:pBdr>
                <w:bottom w:val="none" w:sz="0" w:space="10" w:color="auto"/>
              </w:pBdr>
              <w:spacing w:line="320" w:lineRule="exact"/>
              <w:ind w:left="500"/>
              <w:rPr>
                <w:rStyle w:val="documentsectionparagraphwrapper"/>
                <w:rFonts w:ascii="Century Gothic" w:eastAsia="Century Gothic" w:hAnsi="Century Gothic" w:cs="Century Gothic"/>
                <w:b/>
                <w:bCs/>
                <w:color w:val="373D48"/>
                <w:sz w:val="22"/>
                <w:szCs w:val="22"/>
              </w:rPr>
            </w:pPr>
            <w:r>
              <w:rPr>
                <w:rStyle w:val="documentheadingIcon"/>
                <w:rFonts w:ascii="Century Gothic" w:eastAsia="Century Gothic" w:hAnsi="Century Gothic" w:cs="Century Gothic"/>
                <w:b/>
                <w:bCs/>
                <w:noProof/>
                <w:color w:val="373D48"/>
                <w:sz w:val="22"/>
                <w:szCs w:val="22"/>
              </w:rPr>
              <w:drawing>
                <wp:anchor distT="0" distB="0" distL="114300" distR="114300" simplePos="0" relativeHeight="251650560" behindDoc="0" locked="0" layoutInCell="1" allowOverlap="1" wp14:anchorId="359EDF8F" wp14:editId="2AF33BE1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-127000</wp:posOffset>
                  </wp:positionV>
                  <wp:extent cx="446794" cy="446133"/>
                  <wp:effectExtent l="0" t="0" r="0" b="0"/>
                  <wp:wrapNone/>
                  <wp:docPr id="100002" name="Picture 100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71612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94" cy="446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documentsectiontitle"/>
                <w:rFonts w:ascii="Century Gothic" w:eastAsia="Century Gothic" w:hAnsi="Century Gothic" w:cs="Century Gothic"/>
                <w:b/>
                <w:bCs/>
                <w:color w:val="373D48"/>
              </w:rPr>
              <w:t>Skills</w:t>
            </w: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10520"/>
            </w:tblGrid>
            <w:tr w:rsidR="006B1633" w14:paraId="2858C882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D42CAA8" w14:textId="77777777" w:rsidR="006B1633" w:rsidRDefault="0057121B">
                  <w:pPr>
                    <w:spacing w:line="320" w:lineRule="atLeast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ivtwocolleftpadding"/>
                      <w:rFonts w:ascii="Century Gothic" w:eastAsia="Century Gothic" w:hAnsi="Century Gothic" w:cs="Century Gothic"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52608" behindDoc="0" locked="0" layoutInCell="1" allowOverlap="1" wp14:anchorId="504CF2CA" wp14:editId="330B173C">
                        <wp:simplePos x="0" y="0"/>
                        <wp:positionH relativeFrom="column">
                          <wp:posOffset>-82550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0" t="0" r="0" b="0"/>
                        <wp:wrapNone/>
                        <wp:docPr id="100003" name="Picture 10000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53321526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05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665541D" w14:textId="092F479A" w:rsidR="006B1633" w:rsidRDefault="0057121B">
                  <w:pPr>
                    <w:spacing w:line="320" w:lineRule="atLeast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ratingTextpnth-last-child1"/>
                      <w:rFonts w:ascii="Century Gothic" w:eastAsia="Century Gothic" w:hAnsi="Century Gothic" w:cs="Century Gothic"/>
                      <w:sz w:val="22"/>
                      <w:szCs w:val="22"/>
                    </w:rPr>
                    <w:t xml:space="preserve">Web Developer: </w:t>
                  </w:r>
                  <w:r w:rsidRPr="000A1021">
                    <w:rPr>
                      <w:rStyle w:val="ratingTextpnth-last-child1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HTML, CSS, JavaScript,</w:t>
                  </w:r>
                  <w:r w:rsidR="00FD5FBC">
                    <w:rPr>
                      <w:rStyle w:val="ratingTextpnth-last-child1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 xml:space="preserve"> Bootstrap,</w:t>
                  </w:r>
                  <w:r w:rsidRPr="000A1021">
                    <w:rPr>
                      <w:rStyle w:val="ratingTextpnth-last-child1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0A1021">
                    <w:rPr>
                      <w:rStyle w:val="ratingTextpnth-last-child1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JQuer</w:t>
                  </w:r>
                  <w:r w:rsidR="00FD5FBC">
                    <w:rPr>
                      <w:rStyle w:val="ratingTextpnth-last-child1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y</w:t>
                  </w:r>
                  <w:proofErr w:type="spellEnd"/>
                  <w:r w:rsidRPr="000A1021">
                    <w:rPr>
                      <w:rStyle w:val="ratingTextpnth-last-child1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, PHP</w:t>
                  </w:r>
                  <w:r w:rsidR="00FD5FBC">
                    <w:rPr>
                      <w:rStyle w:val="ratingTextpnth-last-child1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, SQL</w:t>
                  </w:r>
                </w:p>
              </w:tc>
            </w:tr>
          </w:tbl>
          <w:p w14:paraId="7110F352" w14:textId="77777777" w:rsidR="006B1633" w:rsidRDefault="006B1633">
            <w:pPr>
              <w:rPr>
                <w:vanish/>
              </w:rPr>
            </w:pP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10520"/>
            </w:tblGrid>
            <w:tr w:rsidR="006B1633" w14:paraId="0579BA94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25397A9" w14:textId="77777777" w:rsidR="006B1633" w:rsidRDefault="0057121B"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  <w:color w:val="373D48"/>
                    </w:rPr>
                  </w:pPr>
                  <w:r>
                    <w:rPr>
                      <w:rStyle w:val="divtwocolleftpadding"/>
                      <w:rFonts w:ascii="Century Gothic" w:eastAsia="Century Gothic" w:hAnsi="Century Gothic" w:cs="Century Gothic"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53632" behindDoc="0" locked="0" layoutInCell="1" allowOverlap="1" wp14:anchorId="4B872932" wp14:editId="1B44392F">
                        <wp:simplePos x="0" y="0"/>
                        <wp:positionH relativeFrom="column">
                          <wp:posOffset>-82550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0" t="0" r="0" b="0"/>
                        <wp:wrapNone/>
                        <wp:docPr id="100004" name="Picture 10000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89283214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0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BEE066F" w14:textId="77777777" w:rsidR="006B1633" w:rsidRDefault="0057121B">
                  <w:pPr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ratingTextpnth-last-child1"/>
                      <w:rFonts w:ascii="Century Gothic" w:eastAsia="Century Gothic" w:hAnsi="Century Gothic" w:cs="Century Gothic"/>
                      <w:sz w:val="22"/>
                      <w:szCs w:val="22"/>
                    </w:rPr>
                    <w:t xml:space="preserve">Language Proficiency: </w:t>
                  </w:r>
                  <w:r w:rsidRPr="000A1021">
                    <w:rPr>
                      <w:rStyle w:val="ratingTextpnth-last-child1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English, Indonesia</w:t>
                  </w:r>
                </w:p>
              </w:tc>
            </w:tr>
          </w:tbl>
          <w:p w14:paraId="29F7629C" w14:textId="77777777" w:rsidR="006B1633" w:rsidRDefault="006B1633">
            <w:pPr>
              <w:rPr>
                <w:vanish/>
              </w:rPr>
            </w:pP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10520"/>
            </w:tblGrid>
            <w:tr w:rsidR="006B1633" w14:paraId="01F75ECD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28EBFE9" w14:textId="77777777" w:rsidR="006B1633" w:rsidRDefault="0057121B"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  <w:color w:val="373D48"/>
                    </w:rPr>
                  </w:pPr>
                  <w:r>
                    <w:rPr>
                      <w:rStyle w:val="divtwocolleftpadding"/>
                      <w:rFonts w:ascii="Century Gothic" w:eastAsia="Century Gothic" w:hAnsi="Century Gothic" w:cs="Century Gothic"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54656" behindDoc="0" locked="0" layoutInCell="1" allowOverlap="1" wp14:anchorId="235287A2" wp14:editId="302A173D">
                        <wp:simplePos x="0" y="0"/>
                        <wp:positionH relativeFrom="column">
                          <wp:posOffset>-82550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0" t="0" r="0" b="0"/>
                        <wp:wrapNone/>
                        <wp:docPr id="100005" name="Picture 10000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90949188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0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964FAD4" w14:textId="7924A3F4" w:rsidR="006B1633" w:rsidRDefault="0057121B">
                  <w:pPr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ratingTextpnth-last-child1"/>
                      <w:rFonts w:ascii="Century Gothic" w:eastAsia="Century Gothic" w:hAnsi="Century Gothic" w:cs="Century Gothic"/>
                      <w:sz w:val="22"/>
                      <w:szCs w:val="22"/>
                    </w:rPr>
                    <w:t xml:space="preserve">Android Development: </w:t>
                  </w:r>
                  <w:r w:rsidRPr="000A1021">
                    <w:rPr>
                      <w:rStyle w:val="ratingTextpnth-last-child1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Android</w:t>
                  </w:r>
                  <w:r w:rsidR="00FD5FBC">
                    <w:rPr>
                      <w:rStyle w:val="ratingTextpnth-last-child1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 xml:space="preserve"> </w:t>
                  </w:r>
                  <w:r w:rsidRPr="000A1021">
                    <w:rPr>
                      <w:rStyle w:val="ratingTextpnth-last-child1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Studio, Java</w:t>
                  </w:r>
                </w:p>
              </w:tc>
            </w:tr>
          </w:tbl>
          <w:p w14:paraId="09FC9267" w14:textId="77777777" w:rsidR="006B1633" w:rsidRDefault="006B1633">
            <w:pPr>
              <w:rPr>
                <w:vanish/>
              </w:rPr>
            </w:pP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10520"/>
            </w:tblGrid>
            <w:tr w:rsidR="006B1633" w14:paraId="20A6EADA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989282D" w14:textId="77777777" w:rsidR="006B1633" w:rsidRDefault="0057121B"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  <w:color w:val="373D48"/>
                    </w:rPr>
                  </w:pPr>
                  <w:r>
                    <w:rPr>
                      <w:rStyle w:val="divtwocolleftpadding"/>
                      <w:rFonts w:ascii="Century Gothic" w:eastAsia="Century Gothic" w:hAnsi="Century Gothic" w:cs="Century Gothic"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55680" behindDoc="0" locked="0" layoutInCell="1" allowOverlap="1" wp14:anchorId="59CA3A47" wp14:editId="3E2A9BB2">
                        <wp:simplePos x="0" y="0"/>
                        <wp:positionH relativeFrom="column">
                          <wp:posOffset>-82550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0" t="0" r="0" b="0"/>
                        <wp:wrapNone/>
                        <wp:docPr id="100006" name="Picture 10000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70639870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0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DD71E01" w14:textId="77777777" w:rsidR="006B1633" w:rsidRDefault="0057121B">
                  <w:pPr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ratingTextpnth-last-child1"/>
                      <w:rFonts w:ascii="Century Gothic" w:eastAsia="Century Gothic" w:hAnsi="Century Gothic" w:cs="Century Gothic"/>
                      <w:sz w:val="22"/>
                      <w:szCs w:val="22"/>
                    </w:rPr>
                    <w:t xml:space="preserve">Other Programming Languages: </w:t>
                  </w:r>
                  <w:r w:rsidRPr="000A1021">
                    <w:rPr>
                      <w:rStyle w:val="ratingTextpnth-last-child1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Python, SQL, R</w:t>
                  </w:r>
                </w:p>
              </w:tc>
            </w:tr>
          </w:tbl>
          <w:p w14:paraId="3E8C628B" w14:textId="77777777" w:rsidR="006B1633" w:rsidRDefault="006B1633">
            <w:pPr>
              <w:rPr>
                <w:vanish/>
              </w:rPr>
            </w:pP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10520"/>
            </w:tblGrid>
            <w:tr w:rsidR="006B1633" w14:paraId="4AA95407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AAD54ED" w14:textId="77777777" w:rsidR="006B1633" w:rsidRDefault="0057121B"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  <w:color w:val="373D48"/>
                    </w:rPr>
                  </w:pPr>
                  <w:r>
                    <w:rPr>
                      <w:rStyle w:val="divtwocolleftpadding"/>
                      <w:rFonts w:ascii="Century Gothic" w:eastAsia="Century Gothic" w:hAnsi="Century Gothic" w:cs="Century Gothic"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56704" behindDoc="0" locked="0" layoutInCell="1" allowOverlap="1" wp14:anchorId="03A3D6B5" wp14:editId="3F708577">
                        <wp:simplePos x="0" y="0"/>
                        <wp:positionH relativeFrom="column">
                          <wp:posOffset>-82550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0" t="0" r="0" b="0"/>
                        <wp:wrapNone/>
                        <wp:docPr id="100007" name="Picture 10000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91954366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05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69FC730" w14:textId="77777777" w:rsidR="006B1633" w:rsidRDefault="0057121B">
                  <w:pPr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ratingTextpnth-last-child1"/>
                      <w:rFonts w:ascii="Century Gothic" w:eastAsia="Century Gothic" w:hAnsi="Century Gothic" w:cs="Century Gothic"/>
                      <w:sz w:val="22"/>
                      <w:szCs w:val="22"/>
                    </w:rPr>
                    <w:t xml:space="preserve">Volunteer Work Skills: </w:t>
                  </w:r>
                  <w:r w:rsidRPr="000A1021">
                    <w:rPr>
                      <w:rStyle w:val="ratingTextpnth-last-child1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Leadership, Communication, Creativity, Adaptive, Fast Learner, Teamwork</w:t>
                  </w:r>
                </w:p>
              </w:tc>
            </w:tr>
          </w:tbl>
          <w:p w14:paraId="5D097758" w14:textId="77777777" w:rsidR="006B1633" w:rsidRDefault="006B1633">
            <w:pPr>
              <w:rPr>
                <w:rStyle w:val="documentsectiontitle"/>
                <w:rFonts w:ascii="Century Gothic" w:eastAsia="Century Gothic" w:hAnsi="Century Gothic" w:cs="Century Gothic"/>
                <w:b/>
                <w:bCs/>
                <w:color w:val="373D48"/>
              </w:rPr>
            </w:pPr>
          </w:p>
        </w:tc>
      </w:tr>
    </w:tbl>
    <w:p w14:paraId="2476FCE8" w14:textId="77777777" w:rsidR="006B1633" w:rsidRDefault="006B1633">
      <w:pPr>
        <w:rPr>
          <w:vanish/>
        </w:rPr>
      </w:pPr>
    </w:p>
    <w:tbl>
      <w:tblPr>
        <w:tblStyle w:val="documentsection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40"/>
        <w:gridCol w:w="11040"/>
      </w:tblGrid>
      <w:tr w:rsidR="006B1633" w14:paraId="19A49160" w14:textId="77777777">
        <w:trPr>
          <w:tblCellSpacing w:w="0" w:type="dxa"/>
        </w:trPr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3D11299" w14:textId="77777777" w:rsidR="006B1633" w:rsidRDefault="006B1633">
            <w:pPr>
              <w:rPr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1040" w:type="dxa"/>
            <w:tcBorders>
              <w:left w:val="single" w:sz="8" w:space="0" w:color="D7D7D7"/>
            </w:tcBorders>
            <w:tcMar>
              <w:top w:w="0" w:type="dxa"/>
              <w:left w:w="10" w:type="dxa"/>
              <w:bottom w:w="0" w:type="dxa"/>
              <w:right w:w="0" w:type="dxa"/>
            </w:tcMar>
            <w:hideMark/>
          </w:tcPr>
          <w:p w14:paraId="06C3218C" w14:textId="7832B7E0" w:rsidR="006B1633" w:rsidRDefault="0057121B">
            <w:pPr>
              <w:pStyle w:val="documentparagraphwrapperdivheading"/>
              <w:pBdr>
                <w:top w:val="none" w:sz="0" w:space="20" w:color="auto"/>
                <w:bottom w:val="none" w:sz="0" w:space="10" w:color="auto"/>
              </w:pBdr>
              <w:spacing w:line="320" w:lineRule="atLeast"/>
              <w:ind w:left="500"/>
              <w:rPr>
                <w:rStyle w:val="documentsectionparagraphwrapper"/>
                <w:rFonts w:ascii="Century Gothic" w:eastAsia="Century Gothic" w:hAnsi="Century Gothic" w:cs="Century Gothic"/>
                <w:b/>
                <w:bCs/>
                <w:color w:val="373D48"/>
                <w:sz w:val="22"/>
                <w:szCs w:val="22"/>
              </w:rPr>
            </w:pPr>
            <w:r w:rsidRPr="007D4024">
              <w:rPr>
                <w:rStyle w:val="documentheadingIcon"/>
                <w:rFonts w:ascii="Century Gothic" w:eastAsia="Century Gothic" w:hAnsi="Century Gothic" w:cs="Century Gothic"/>
                <w:b/>
                <w:bCs/>
                <w:noProof/>
                <w:color w:val="373D48"/>
                <w:sz w:val="32"/>
                <w:szCs w:val="32"/>
              </w:rPr>
              <w:drawing>
                <wp:anchor distT="0" distB="0" distL="114300" distR="114300" simplePos="0" relativeHeight="251657728" behindDoc="0" locked="0" layoutInCell="1" allowOverlap="1" wp14:anchorId="5ABD0A69" wp14:editId="2145325E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152400</wp:posOffset>
                  </wp:positionV>
                  <wp:extent cx="446794" cy="446133"/>
                  <wp:effectExtent l="0" t="0" r="0" b="0"/>
                  <wp:wrapNone/>
                  <wp:docPr id="100008" name="Picture 1000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491372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94" cy="446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2F4E1C">
              <w:rPr>
                <w:rStyle w:val="documentheadingIcon"/>
                <w:rFonts w:ascii="Century Gothic" w:eastAsia="Century Gothic" w:hAnsi="Century Gothic" w:cs="Century Gothic"/>
                <w:b/>
                <w:bCs/>
                <w:noProof/>
                <w:color w:val="373D48"/>
                <w:sz w:val="32"/>
                <w:szCs w:val="32"/>
              </w:rPr>
              <w:t>IT Projec</w:t>
            </w:r>
            <w:r w:rsidR="00066FD8">
              <w:rPr>
                <w:rStyle w:val="documentheadingIcon"/>
                <w:rFonts w:ascii="Century Gothic" w:eastAsia="Century Gothic" w:hAnsi="Century Gothic" w:cs="Century Gothic"/>
                <w:b/>
                <w:bCs/>
                <w:noProof/>
                <w:color w:val="373D48"/>
                <w:sz w:val="32"/>
                <w:szCs w:val="32"/>
              </w:rPr>
              <w:t>t</w:t>
            </w:r>
          </w:p>
          <w:tbl>
            <w:tblPr>
              <w:tblStyle w:val="documentparagraphwrapperdivparagraph"/>
              <w:tblW w:w="11020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45"/>
              <w:gridCol w:w="10575"/>
            </w:tblGrid>
            <w:tr w:rsidR="006B1633" w14:paraId="3392A728" w14:textId="77777777" w:rsidTr="009C44D9">
              <w:trPr>
                <w:tblCellSpacing w:w="0" w:type="dxa"/>
              </w:trPr>
              <w:tc>
                <w:tcPr>
                  <w:tcW w:w="44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6EAA08D" w14:textId="77777777" w:rsidR="006B1633" w:rsidRDefault="0057121B">
                  <w:pPr>
                    <w:spacing w:line="320" w:lineRule="atLeast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ivtwocolleftpadding"/>
                      <w:rFonts w:ascii="Century Gothic" w:eastAsia="Century Gothic" w:hAnsi="Century Gothic" w:cs="Century Gothic"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51584" behindDoc="0" locked="0" layoutInCell="1" allowOverlap="1" wp14:anchorId="76A9F9EA" wp14:editId="71E587EE">
                        <wp:simplePos x="0" y="0"/>
                        <wp:positionH relativeFrom="column">
                          <wp:posOffset>-82550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0" t="0" r="0" b="0"/>
                        <wp:wrapNone/>
                        <wp:docPr id="100009" name="Picture 10000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73071817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10575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tbl>
                  <w:tblPr>
                    <w:tblStyle w:val="TableGrid"/>
                    <w:tblW w:w="0" w:type="auto"/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354"/>
                    <w:gridCol w:w="9151"/>
                  </w:tblGrid>
                  <w:tr w:rsidR="009C44D9" w14:paraId="6315EBD8" w14:textId="77777777" w:rsidTr="009C44D9">
                    <w:tc>
                      <w:tcPr>
                        <w:tcW w:w="135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42A0B1E0" w14:textId="72201A4F" w:rsidR="009C44D9" w:rsidRDefault="00DE61F9">
                        <w:pPr>
                          <w:pStyle w:val="p"/>
                          <w:spacing w:line="320" w:lineRule="atLeast"/>
                          <w:rPr>
                            <w:rStyle w:val="Strong1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rStyle w:val="Strong1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</w:rPr>
                          <w:t>Jul</w:t>
                        </w:r>
                        <w:r w:rsidR="009C44D9">
                          <w:rPr>
                            <w:rStyle w:val="Strong1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</w:rPr>
                          <w:t xml:space="preserve"> 2019 </w:t>
                        </w:r>
                        <w:r w:rsidR="00A70040">
                          <w:rPr>
                            <w:rStyle w:val="span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</w:rPr>
                          <w:t>–</w:t>
                        </w:r>
                        <w:r w:rsidR="009C44D9">
                          <w:rPr>
                            <w:rStyle w:val="Strong1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</w:rPr>
                          <w:t xml:space="preserve"> F</w:t>
                        </w:r>
                        <w:r w:rsidR="00A70040">
                          <w:rPr>
                            <w:rStyle w:val="Strong1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</w:rPr>
                          <w:t xml:space="preserve">eb </w:t>
                        </w:r>
                        <w:r w:rsidR="009C44D9">
                          <w:rPr>
                            <w:rStyle w:val="Strong1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</w:rPr>
                          <w:t>2020</w:t>
                        </w:r>
                      </w:p>
                    </w:tc>
                    <w:tc>
                      <w:tcPr>
                        <w:tcW w:w="9151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12C6CAD0" w14:textId="7BB413C8" w:rsidR="009C44D9" w:rsidRDefault="009B373B" w:rsidP="009C44D9">
                        <w:pPr>
                          <w:pStyle w:val="p"/>
                          <w:spacing w:line="320" w:lineRule="atLeast"/>
                          <w:rPr>
                            <w:rStyle w:val="Strong1"/>
                            <w:rFonts w:ascii="Century Gothic" w:eastAsia="Century Gothic" w:hAnsi="Century Gothic" w:cs="Century Gothic"/>
                            <w:b/>
                            <w:bCs/>
                            <w:sz w:val="28"/>
                            <w:szCs w:val="28"/>
                          </w:rPr>
                        </w:pPr>
                        <w:r>
                          <w:rPr>
                            <w:rStyle w:val="Strong1"/>
                            <w:rFonts w:ascii="Century Gothic" w:eastAsia="Century Gothic" w:hAnsi="Century Gothic" w:cs="Century Gothic"/>
                            <w:b/>
                            <w:bCs/>
                            <w:sz w:val="28"/>
                            <w:szCs w:val="28"/>
                          </w:rPr>
                          <w:t xml:space="preserve">Full Stack Developer and Team Leader: </w:t>
                        </w:r>
                        <w:r w:rsidR="009C44D9" w:rsidRPr="008B2D11">
                          <w:rPr>
                            <w:rStyle w:val="Strong1"/>
                            <w:rFonts w:ascii="Century Gothic" w:eastAsia="Century Gothic" w:hAnsi="Century Gothic" w:cs="Century Gothic"/>
                            <w:b/>
                            <w:bCs/>
                            <w:i/>
                            <w:iCs/>
                            <w:sz w:val="28"/>
                            <w:szCs w:val="28"/>
                          </w:rPr>
                          <w:t>Inventory Management Syst</w:t>
                        </w:r>
                        <w:r w:rsidR="0065415B">
                          <w:rPr>
                            <w:rStyle w:val="Strong1"/>
                            <w:rFonts w:ascii="Century Gothic" w:eastAsia="Century Gothic" w:hAnsi="Century Gothic" w:cs="Century Gothic"/>
                            <w:b/>
                            <w:bCs/>
                            <w:i/>
                            <w:iCs/>
                            <w:sz w:val="28"/>
                            <w:szCs w:val="28"/>
                          </w:rPr>
                          <w:t xml:space="preserve">em </w:t>
                        </w:r>
                        <w:r w:rsidR="00AD71FD">
                          <w:rPr>
                            <w:rStyle w:val="Strong1"/>
                            <w:rFonts w:ascii="Century Gothic" w:eastAsia="Century Gothic" w:hAnsi="Century Gothic" w:cs="Century Gothic"/>
                            <w:b/>
                            <w:bCs/>
                            <w:i/>
                            <w:iCs/>
                            <w:sz w:val="28"/>
                            <w:szCs w:val="28"/>
                          </w:rPr>
                          <w:t>Project</w:t>
                        </w:r>
                      </w:p>
                      <w:p w14:paraId="288D96AA" w14:textId="5AD9C29C" w:rsidR="00084CC5" w:rsidRPr="009C44D9" w:rsidRDefault="009C44D9" w:rsidP="009C44D9">
                        <w:pPr>
                          <w:pStyle w:val="p"/>
                          <w:spacing w:line="320" w:lineRule="atLeast"/>
                          <w:rPr>
                            <w:rStyle w:val="documentsinglecolumn"/>
                            <w:rFonts w:ascii="Century Gothic" w:eastAsia="Century Gothic" w:hAnsi="Century Gothic" w:cs="Century Gothic"/>
                            <w:i/>
                            <w:iCs/>
                            <w:sz w:val="22"/>
                            <w:szCs w:val="22"/>
                          </w:rPr>
                        </w:pPr>
                        <w:r w:rsidRPr="009C44D9">
                          <w:rPr>
                            <w:rStyle w:val="Strong1"/>
                            <w:rFonts w:ascii="Century Gothic" w:eastAsia="Century Gothic" w:hAnsi="Century Gothic" w:cs="Century Gothic"/>
                            <w:i/>
                            <w:iCs/>
                            <w:sz w:val="22"/>
                            <w:szCs w:val="22"/>
                          </w:rPr>
                          <w:t xml:space="preserve">Kiss Bang </w:t>
                        </w:r>
                        <w:proofErr w:type="spellStart"/>
                        <w:r w:rsidRPr="009C44D9">
                          <w:rPr>
                            <w:rStyle w:val="Strong1"/>
                            <w:rFonts w:ascii="Century Gothic" w:eastAsia="Century Gothic" w:hAnsi="Century Gothic" w:cs="Century Gothic"/>
                            <w:i/>
                            <w:iCs/>
                            <w:sz w:val="22"/>
                            <w:szCs w:val="22"/>
                          </w:rPr>
                          <w:t>Bang</w:t>
                        </w:r>
                        <w:proofErr w:type="spellEnd"/>
                        <w:r w:rsidR="009B373B">
                          <w:rPr>
                            <w:rStyle w:val="Strong1"/>
                            <w:rFonts w:ascii="Century Gothic" w:eastAsia="Century Gothic" w:hAnsi="Century Gothic" w:cs="Century Gothic"/>
                            <w:i/>
                            <w:iCs/>
                            <w:sz w:val="22"/>
                            <w:szCs w:val="22"/>
                          </w:rPr>
                          <w:t>, Melbourne, Victoria</w:t>
                        </w:r>
                      </w:p>
                      <w:p w14:paraId="31BC58DF" w14:textId="0BE061D0" w:rsidR="00084CC5" w:rsidRDefault="00084CC5" w:rsidP="00355DA8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20" w:lineRule="atLeast"/>
                          <w:ind w:left="300" w:hanging="261"/>
                          <w:rPr>
                            <w:rStyle w:val="Strong1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Strong1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Consists of four final year students acting as developers for a dropship jewellery business</w:t>
                        </w:r>
                        <w:r w:rsidR="00A66901">
                          <w:rPr>
                            <w:rStyle w:val="Strong1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, helping a jewellery hobbyist in managing her different jewelleries</w:t>
                        </w:r>
                        <w:r w:rsidR="00736B61">
                          <w:rPr>
                            <w:rStyle w:val="Strong1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 xml:space="preserve"> and inventory management</w:t>
                        </w:r>
                        <w:r>
                          <w:rPr>
                            <w:rStyle w:val="Strong1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.</w:t>
                        </w:r>
                      </w:p>
                      <w:p w14:paraId="4D5DD7F4" w14:textId="35FBA112" w:rsidR="009C44D9" w:rsidRDefault="00916C47" w:rsidP="00355DA8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20" w:lineRule="atLeast"/>
                          <w:ind w:left="300" w:hanging="261"/>
                          <w:rPr>
                            <w:rStyle w:val="Strong1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Strong1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>Programmed a set of functions to create a business report based on sales, orders and deliveries data. Co-programmed barcode scan into the system for scan-in and scan-out.</w:t>
                        </w:r>
                        <w:r w:rsidR="00156E95">
                          <w:rPr>
                            <w:rStyle w:val="Strong1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 xml:space="preserve"> Co-programmed frontend development utilising bootstrap.</w:t>
                        </w:r>
                      </w:p>
                      <w:p w14:paraId="29D4C853" w14:textId="619212A0" w:rsidR="00916C47" w:rsidRPr="00355DA8" w:rsidRDefault="00916C47" w:rsidP="00355DA8"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line="320" w:lineRule="atLeast"/>
                          <w:ind w:left="300" w:hanging="261"/>
                          <w:rPr>
                            <w:rStyle w:val="Strong1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</w:pPr>
                        <w:r>
                          <w:rPr>
                            <w:rStyle w:val="Strong1"/>
                            <w:rFonts w:ascii="Century Gothic" w:eastAsia="Century Gothic" w:hAnsi="Century Gothic" w:cs="Century Gothic"/>
                            <w:sz w:val="22"/>
                            <w:szCs w:val="22"/>
                          </w:rPr>
                          <w:t xml:space="preserve">Lead and coordinate tasks distribution, ensuring accountability of members is clear and monitored. Support team members for technical and non-technical issues. </w:t>
                        </w:r>
                      </w:p>
                    </w:tc>
                  </w:tr>
                </w:tbl>
                <w:p w14:paraId="00220125" w14:textId="48D714CF" w:rsidR="006B1633" w:rsidRDefault="006B1633">
                  <w:pPr>
                    <w:pStyle w:val="p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</w:p>
              </w:tc>
            </w:tr>
          </w:tbl>
          <w:p w14:paraId="1C2384A6" w14:textId="77777777" w:rsidR="006B1633" w:rsidRDefault="006B1633">
            <w:pPr>
              <w:rPr>
                <w:rStyle w:val="documentsectiontitle"/>
                <w:rFonts w:ascii="Century Gothic" w:eastAsia="Century Gothic" w:hAnsi="Century Gothic" w:cs="Century Gothic"/>
                <w:b/>
                <w:bCs/>
                <w:color w:val="373D48"/>
              </w:rPr>
            </w:pPr>
          </w:p>
        </w:tc>
      </w:tr>
    </w:tbl>
    <w:p w14:paraId="5969C4C6" w14:textId="77777777" w:rsidR="006B1633" w:rsidRDefault="006B1633">
      <w:pPr>
        <w:rPr>
          <w:vanish/>
        </w:rPr>
      </w:pPr>
    </w:p>
    <w:tbl>
      <w:tblPr>
        <w:tblStyle w:val="documentsection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40"/>
        <w:gridCol w:w="11040"/>
      </w:tblGrid>
      <w:tr w:rsidR="006B1633" w14:paraId="409E2B53" w14:textId="77777777">
        <w:trPr>
          <w:tblCellSpacing w:w="0" w:type="dxa"/>
        </w:trPr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9AEC2E9" w14:textId="77777777" w:rsidR="006B1633" w:rsidRDefault="006B1633">
            <w:pPr>
              <w:pStyle w:val="documentleftmargincellParagraph"/>
              <w:spacing w:line="320" w:lineRule="atLeast"/>
              <w:rPr>
                <w:rStyle w:val="documentleftmargincell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1040" w:type="dxa"/>
            <w:tcBorders>
              <w:left w:val="single" w:sz="8" w:space="0" w:color="D7D7D7"/>
            </w:tcBorders>
            <w:tcMar>
              <w:top w:w="0" w:type="dxa"/>
              <w:left w:w="10" w:type="dxa"/>
              <w:bottom w:w="0" w:type="dxa"/>
              <w:right w:w="0" w:type="dxa"/>
            </w:tcMar>
            <w:hideMark/>
          </w:tcPr>
          <w:p w14:paraId="50783C76" w14:textId="1BA07340" w:rsidR="006B1633" w:rsidRDefault="0057121B">
            <w:pPr>
              <w:pStyle w:val="documentparagraphwrapperdivheading"/>
              <w:pBdr>
                <w:top w:val="none" w:sz="0" w:space="20" w:color="auto"/>
                <w:bottom w:val="none" w:sz="0" w:space="10" w:color="auto"/>
              </w:pBdr>
              <w:spacing w:line="320" w:lineRule="atLeast"/>
              <w:ind w:left="500"/>
              <w:rPr>
                <w:rStyle w:val="documentsectionparagraphwrapper"/>
                <w:rFonts w:ascii="Century Gothic" w:eastAsia="Century Gothic" w:hAnsi="Century Gothic" w:cs="Century Gothic"/>
                <w:b/>
                <w:bCs/>
                <w:color w:val="373D48"/>
                <w:sz w:val="22"/>
                <w:szCs w:val="22"/>
              </w:rPr>
            </w:pPr>
            <w:r>
              <w:rPr>
                <w:rStyle w:val="documentheadingIcon"/>
                <w:rFonts w:ascii="Century Gothic" w:eastAsia="Century Gothic" w:hAnsi="Century Gothic" w:cs="Century Gothic"/>
                <w:b/>
                <w:bCs/>
                <w:noProof/>
                <w:color w:val="373D48"/>
                <w:sz w:val="22"/>
                <w:szCs w:val="22"/>
              </w:rPr>
              <w:drawing>
                <wp:anchor distT="0" distB="0" distL="114300" distR="114300" simplePos="0" relativeHeight="251658752" behindDoc="0" locked="0" layoutInCell="1" allowOverlap="1" wp14:anchorId="0D9CB478" wp14:editId="4FC40E93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152400</wp:posOffset>
                  </wp:positionV>
                  <wp:extent cx="446794" cy="446133"/>
                  <wp:effectExtent l="0" t="0" r="0" b="0"/>
                  <wp:wrapNone/>
                  <wp:docPr id="100010" name="Picture 100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942357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94" cy="446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documentsectiontitle"/>
                <w:rFonts w:ascii="Century Gothic" w:eastAsia="Century Gothic" w:hAnsi="Century Gothic" w:cs="Century Gothic"/>
                <w:b/>
                <w:bCs/>
                <w:color w:val="373D48"/>
              </w:rPr>
              <w:t>Volunt</w:t>
            </w:r>
            <w:r w:rsidR="00E5320D">
              <w:rPr>
                <w:rStyle w:val="documentsectiontitle"/>
                <w:rFonts w:ascii="Century Gothic" w:eastAsia="Century Gothic" w:hAnsi="Century Gothic" w:cs="Century Gothic"/>
                <w:b/>
                <w:bCs/>
                <w:color w:val="373D48"/>
              </w:rPr>
              <w:t>ary Experience</w:t>
            </w: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1400"/>
              <w:gridCol w:w="9120"/>
            </w:tblGrid>
            <w:tr w:rsidR="006B1633" w14:paraId="1AA0BA2C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FB45036" w14:textId="77777777" w:rsidR="006B1633" w:rsidRDefault="0057121B">
                  <w:pPr>
                    <w:pStyle w:val="divtwocolleftpaddingParagraph"/>
                    <w:spacing w:line="320" w:lineRule="atLeast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4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375FD30" w14:textId="77777777" w:rsidR="006B1633" w:rsidRDefault="0057121B">
                  <w:pPr>
                    <w:pStyle w:val="divtwocolleftpaddingParagraph"/>
                    <w:spacing w:line="320" w:lineRule="atLeast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paragraphdateswrapper"/>
                      <w:rFonts w:ascii="Century Gothic" w:eastAsia="Century Gothic" w:hAnsi="Century Gothic" w:cs="Century Gothic"/>
                      <w:b/>
                      <w:bCs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59776" behindDoc="0" locked="0" layoutInCell="1" allowOverlap="1" wp14:anchorId="2F6FF2F9" wp14:editId="74C8FE90">
                        <wp:simplePos x="0" y="0"/>
                        <wp:positionH relativeFrom="column">
                          <wp:posOffset>-400050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0" t="0" r="0" b="0"/>
                        <wp:wrapNone/>
                        <wp:docPr id="100011" name="Picture 1000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76393658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Jan 2020 - May 2020</w:t>
                  </w:r>
                </w:p>
              </w:tc>
              <w:tc>
                <w:tcPr>
                  <w:tcW w:w="91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07EDE8C" w14:textId="77777777" w:rsidR="006B1633" w:rsidRDefault="0057121B">
                  <w:pPr>
                    <w:pStyle w:val="divtwocolleftpaddingParagraph"/>
                    <w:spacing w:line="320" w:lineRule="atLeast"/>
                    <w:rPr>
                      <w:rStyle w:val="documentparagraphdateswrapper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</w:rPr>
                    <w:t>Guitar Teacher</w:t>
                  </w:r>
                  <w:r>
                    <w:rPr>
                      <w:rStyle w:val="singlecolumnspanpaddedlinenth-child1"/>
                      <w:rFonts w:ascii="Century Gothic" w:eastAsia="Century Gothic" w:hAnsi="Century Gothic" w:cs="Century Gothic"/>
                      <w:sz w:val="22"/>
                      <w:szCs w:val="22"/>
                    </w:rPr>
                    <w:t xml:space="preserve"> </w:t>
                  </w:r>
                </w:p>
                <w:p w14:paraId="2E2C7EF9" w14:textId="6879C335" w:rsidR="006B1633" w:rsidRDefault="0057121B">
                  <w:pPr>
                    <w:pStyle w:val="spanpaddedline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i/>
                      <w:iCs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sz w:val="22"/>
                      <w:szCs w:val="22"/>
                    </w:rPr>
                    <w:t xml:space="preserve">Place </w:t>
                  </w:r>
                  <w:r w:rsidR="00D87CBF"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sz w:val="22"/>
                      <w:szCs w:val="22"/>
                    </w:rPr>
                    <w:t>o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sz w:val="22"/>
                      <w:szCs w:val="22"/>
                    </w:rPr>
                    <w:t>f Joy, Melbourne, Victoria</w:t>
                  </w:r>
                </w:p>
                <w:p w14:paraId="7C0FCF53" w14:textId="0C6617DF" w:rsidR="006B1633" w:rsidRDefault="0057121B">
                  <w:pPr>
                    <w:pStyle w:val="documentulli"/>
                    <w:numPr>
                      <w:ilvl w:val="0"/>
                      <w:numId w:val="1"/>
                    </w:numPr>
                    <w:spacing w:line="320" w:lineRule="atLeast"/>
                    <w:ind w:left="300" w:hanging="261"/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Teaches basic and advanced guitar skills to various students, ranging from 6-10 people per session.</w:t>
                  </w:r>
                </w:p>
                <w:p w14:paraId="3E6E54CE" w14:textId="56FB558F" w:rsidR="006B1633" w:rsidRDefault="0057121B">
                  <w:pPr>
                    <w:pStyle w:val="documentulli"/>
                    <w:numPr>
                      <w:ilvl w:val="0"/>
                      <w:numId w:val="1"/>
                    </w:numPr>
                    <w:spacing w:line="320" w:lineRule="atLeast"/>
                    <w:ind w:left="300" w:hanging="261"/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Prepared lesson plans for</w:t>
                  </w:r>
                  <w:r w:rsidR="007C0E57"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 xml:space="preserve"> all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 xml:space="preserve"> students to follow</w:t>
                  </w:r>
                  <w:r w:rsidR="007C0E57"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 xml:space="preserve"> together with other guitar teachers.</w:t>
                  </w:r>
                </w:p>
                <w:p w14:paraId="29B8339C" w14:textId="7299E11B" w:rsidR="006B1633" w:rsidRDefault="0057121B">
                  <w:pPr>
                    <w:pStyle w:val="documentulli"/>
                    <w:numPr>
                      <w:ilvl w:val="0"/>
                      <w:numId w:val="1"/>
                    </w:numPr>
                    <w:spacing w:line="320" w:lineRule="atLeast"/>
                    <w:ind w:left="300" w:hanging="261"/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 xml:space="preserve">Directed learning and help during sessions to </w:t>
                  </w:r>
                  <w:r w:rsidR="00CC1232"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help students.</w:t>
                  </w:r>
                  <w:r w:rsidR="002A5BA7"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br/>
                  </w:r>
                </w:p>
              </w:tc>
            </w:tr>
          </w:tbl>
          <w:p w14:paraId="2312DCF0" w14:textId="77777777" w:rsidR="006B1633" w:rsidRDefault="006B1633">
            <w:pPr>
              <w:rPr>
                <w:vanish/>
              </w:rPr>
            </w:pP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1400"/>
              <w:gridCol w:w="9120"/>
            </w:tblGrid>
            <w:tr w:rsidR="006B1633" w14:paraId="206607A0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5B2AA72" w14:textId="77777777" w:rsidR="006B1633" w:rsidRDefault="0057121B">
                  <w:pPr>
                    <w:pStyle w:val="divtwocolleftpaddingParagraph"/>
                    <w:spacing w:line="320" w:lineRule="atLeast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4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241A749" w14:textId="31DC457C" w:rsidR="006B1633" w:rsidRDefault="0057121B">
                  <w:pPr>
                    <w:pStyle w:val="divtwocolleftpaddingParagraph"/>
                    <w:spacing w:line="320" w:lineRule="atLeast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paragraphdateswrapper"/>
                      <w:rFonts w:ascii="Century Gothic" w:eastAsia="Century Gothic" w:hAnsi="Century Gothic" w:cs="Century Gothic"/>
                      <w:b/>
                      <w:bCs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60800" behindDoc="0" locked="0" layoutInCell="1" allowOverlap="1" wp14:anchorId="5DDADEC9" wp14:editId="30A1A441">
                        <wp:simplePos x="0" y="0"/>
                        <wp:positionH relativeFrom="column">
                          <wp:posOffset>-400050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0" t="0" r="0" b="0"/>
                        <wp:wrapNone/>
                        <wp:docPr id="100012" name="Picture 1000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49495501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Mar 201</w:t>
                  </w:r>
                  <w:r w:rsidR="009144B9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9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 xml:space="preserve"> - Current</w:t>
                  </w:r>
                </w:p>
              </w:tc>
              <w:tc>
                <w:tcPr>
                  <w:tcW w:w="91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BBB8D7C" w14:textId="77777777" w:rsidR="006B1633" w:rsidRDefault="0057121B">
                  <w:pPr>
                    <w:pStyle w:val="divtwocolleftpaddingParagraph"/>
                    <w:spacing w:line="320" w:lineRule="atLeast"/>
                    <w:rPr>
                      <w:rStyle w:val="documentparagraphdateswrapper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</w:rPr>
                    <w:t>Worship Team Member</w:t>
                  </w:r>
                  <w:r>
                    <w:rPr>
                      <w:rStyle w:val="singlecolumnspanpaddedlinenth-child1"/>
                      <w:rFonts w:ascii="Century Gothic" w:eastAsia="Century Gothic" w:hAnsi="Century Gothic" w:cs="Century Gothic"/>
                      <w:sz w:val="22"/>
                      <w:szCs w:val="22"/>
                    </w:rPr>
                    <w:t xml:space="preserve"> </w:t>
                  </w:r>
                </w:p>
                <w:p w14:paraId="252FB274" w14:textId="731A4FD3" w:rsidR="006B1633" w:rsidRDefault="0057121B">
                  <w:pPr>
                    <w:pStyle w:val="spanpaddedline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i/>
                      <w:iCs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sz w:val="22"/>
                      <w:szCs w:val="22"/>
                    </w:rPr>
                    <w:t xml:space="preserve">Place </w:t>
                  </w:r>
                  <w:r w:rsidR="00D87CBF"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sz w:val="22"/>
                      <w:szCs w:val="22"/>
                    </w:rPr>
                    <w:t>o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sz w:val="22"/>
                      <w:szCs w:val="22"/>
                    </w:rPr>
                    <w:t>f Joy, Melbourne, Victoria</w:t>
                  </w:r>
                </w:p>
                <w:p w14:paraId="31DDCEE7" w14:textId="3806F1B3" w:rsidR="006B1633" w:rsidRDefault="0057121B">
                  <w:pPr>
                    <w:pStyle w:val="documentulli"/>
                    <w:numPr>
                      <w:ilvl w:val="0"/>
                      <w:numId w:val="2"/>
                    </w:numPr>
                    <w:spacing w:line="320" w:lineRule="atLeast"/>
                    <w:ind w:left="300" w:hanging="261"/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 xml:space="preserve">Prepare and </w:t>
                  </w:r>
                  <w:r w:rsidR="008C5498"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c</w:t>
                  </w:r>
                  <w:r w:rsidR="00320BE7"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 xml:space="preserve">oordinate worship team </w:t>
                  </w:r>
                  <w:r w:rsidR="00322374"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 xml:space="preserve">to work together </w:t>
                  </w:r>
                  <w:r w:rsidR="00320BE7"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for Sunday Service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 xml:space="preserve">. </w:t>
                  </w: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(Worship Leader)</w:t>
                  </w:r>
                </w:p>
                <w:p w14:paraId="255747B1" w14:textId="1F92829F" w:rsidR="006B1633" w:rsidRDefault="0057121B">
                  <w:pPr>
                    <w:pStyle w:val="documentulli"/>
                    <w:numPr>
                      <w:ilvl w:val="0"/>
                      <w:numId w:val="2"/>
                    </w:numPr>
                    <w:spacing w:line="320" w:lineRule="atLeast"/>
                    <w:ind w:left="300" w:hanging="261"/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 xml:space="preserve">Communicate in a timely manner with the worship team members about anything related to rehearsals and Sunday Service. </w:t>
                  </w: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(Worship Leader, Singer, Guitarist)</w:t>
                  </w:r>
                  <w:r w:rsidR="002A5BA7"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.</w:t>
                  </w:r>
                  <w:r w:rsidR="002A5BA7"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br/>
                  </w:r>
                </w:p>
              </w:tc>
            </w:tr>
          </w:tbl>
          <w:p w14:paraId="053F530E" w14:textId="77777777" w:rsidR="006B1633" w:rsidRDefault="006B1633">
            <w:pPr>
              <w:rPr>
                <w:vanish/>
              </w:rPr>
            </w:pP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1400"/>
              <w:gridCol w:w="9120"/>
            </w:tblGrid>
            <w:tr w:rsidR="006B1633" w14:paraId="04D30348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961EFF7" w14:textId="77777777" w:rsidR="006B1633" w:rsidRDefault="0057121B">
                  <w:pPr>
                    <w:pStyle w:val="divtwocolleftpaddingParagraph"/>
                    <w:spacing w:line="320" w:lineRule="atLeast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4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D3FB331" w14:textId="3EF5A0FE" w:rsidR="006B1633" w:rsidRDefault="0057121B">
                  <w:pPr>
                    <w:pStyle w:val="divtwocolleftpaddingParagraph"/>
                    <w:spacing w:line="320" w:lineRule="atLeast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paragraphdateswrapper"/>
                      <w:rFonts w:ascii="Century Gothic" w:eastAsia="Century Gothic" w:hAnsi="Century Gothic" w:cs="Century Gothic"/>
                      <w:b/>
                      <w:bCs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61824" behindDoc="0" locked="0" layoutInCell="1" allowOverlap="1" wp14:anchorId="44272648" wp14:editId="2CF47BBD">
                        <wp:simplePos x="0" y="0"/>
                        <wp:positionH relativeFrom="column">
                          <wp:posOffset>-400050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0" t="0" r="0" b="0"/>
                        <wp:wrapNone/>
                        <wp:docPr id="100013" name="Picture 1000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34355157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Feb 201</w:t>
                  </w:r>
                  <w:r w:rsidR="009144B9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9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 xml:space="preserve"> - Current</w:t>
                  </w:r>
                </w:p>
              </w:tc>
              <w:tc>
                <w:tcPr>
                  <w:tcW w:w="91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FCA3E2F" w14:textId="436ACA8D" w:rsidR="006B1633" w:rsidRDefault="0057121B">
                  <w:pPr>
                    <w:pStyle w:val="divtwocolleftpaddingParagraph"/>
                    <w:spacing w:line="320" w:lineRule="atLeast"/>
                    <w:rPr>
                      <w:rStyle w:val="documentparagraphdateswrapper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</w:rPr>
                    <w:t xml:space="preserve">Creative </w:t>
                  </w:r>
                  <w:r w:rsidR="001156CD"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</w:rPr>
                    <w:t xml:space="preserve">Ministry </w:t>
                  </w:r>
                  <w:r>
                    <w:rPr>
                      <w:rStyle w:val="divdocumentjobtitle"/>
                      <w:rFonts w:ascii="Century Gothic" w:eastAsia="Century Gothic" w:hAnsi="Century Gothic" w:cs="Century Gothic"/>
                      <w:b/>
                      <w:bCs/>
                    </w:rPr>
                    <w:t>Member</w:t>
                  </w:r>
                  <w:r>
                    <w:rPr>
                      <w:rStyle w:val="singlecolumnspanpaddedlinenth-child1"/>
                      <w:rFonts w:ascii="Century Gothic" w:eastAsia="Century Gothic" w:hAnsi="Century Gothic" w:cs="Century Gothic"/>
                      <w:sz w:val="22"/>
                      <w:szCs w:val="22"/>
                    </w:rPr>
                    <w:t xml:space="preserve"> </w:t>
                  </w:r>
                </w:p>
                <w:p w14:paraId="4CC073C1" w14:textId="3FE93359" w:rsidR="006B1633" w:rsidRDefault="0057121B">
                  <w:pPr>
                    <w:pStyle w:val="spanpaddedline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i/>
                      <w:iCs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sz w:val="22"/>
                      <w:szCs w:val="22"/>
                    </w:rPr>
                    <w:t>Place</w:t>
                  </w:r>
                  <w:r w:rsidR="00D87CBF"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sz w:val="22"/>
                      <w:szCs w:val="22"/>
                    </w:rPr>
                    <w:t xml:space="preserve"> o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sz w:val="22"/>
                      <w:szCs w:val="22"/>
                    </w:rPr>
                    <w:t>f Joy, Melbourne, Victoria</w:t>
                  </w:r>
                </w:p>
                <w:p w14:paraId="0E25956C" w14:textId="7B1A97D6" w:rsidR="006B1633" w:rsidRDefault="0057121B">
                  <w:pPr>
                    <w:pStyle w:val="documentulli"/>
                    <w:numPr>
                      <w:ilvl w:val="0"/>
                      <w:numId w:val="3"/>
                    </w:numPr>
                    <w:spacing w:line="320" w:lineRule="atLeast"/>
                    <w:ind w:left="300" w:hanging="261"/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Produced original and creative events</w:t>
                  </w:r>
                  <w:r w:rsidR="00C91E2B"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held</w:t>
                  </w:r>
                  <w:r w:rsidR="00C91E2B"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 xml:space="preserve"> for</w:t>
                  </w: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church through meetings.</w:t>
                  </w:r>
                </w:p>
                <w:p w14:paraId="52E20FB3" w14:textId="7156D4DA" w:rsidR="006B1633" w:rsidRDefault="002F212A">
                  <w:pPr>
                    <w:pStyle w:val="documentulli"/>
                    <w:numPr>
                      <w:ilvl w:val="0"/>
                      <w:numId w:val="3"/>
                    </w:numPr>
                    <w:spacing w:line="320" w:lineRule="atLeast"/>
                    <w:ind w:left="300" w:hanging="261"/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Managed, planned and led as project manager for a voluntary sports event hosting around 80 people.</w:t>
                  </w:r>
                </w:p>
                <w:p w14:paraId="45811A19" w14:textId="5190B7EF" w:rsidR="006B1633" w:rsidRDefault="00B82414">
                  <w:pPr>
                    <w:pStyle w:val="documentulli"/>
                    <w:numPr>
                      <w:ilvl w:val="0"/>
                      <w:numId w:val="3"/>
                    </w:numPr>
                    <w:spacing w:line="320" w:lineRule="atLeast"/>
                    <w:ind w:left="300" w:hanging="261"/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C</w:t>
                  </w:r>
                  <w:r w:rsidR="002F212A"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ollaborated with other marketing member</w:t>
                  </w:r>
                  <w:r w:rsidR="00774C91"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 xml:space="preserve"> and divisions</w:t>
                  </w:r>
                  <w:r w:rsidR="002F212A"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 xml:space="preserve"> to develop marketing plans and social media activities for </w:t>
                  </w:r>
                  <w:r w:rsidR="000D3461"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>an</w:t>
                  </w:r>
                  <w:r w:rsidR="002F212A"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 xml:space="preserve"> event hosting around 100 people. </w:t>
                  </w:r>
                </w:p>
              </w:tc>
            </w:tr>
          </w:tbl>
          <w:p w14:paraId="2E319E99" w14:textId="77777777" w:rsidR="006B1633" w:rsidRDefault="006B1633">
            <w:pPr>
              <w:rPr>
                <w:rStyle w:val="documentsectiontitle"/>
                <w:rFonts w:ascii="Century Gothic" w:eastAsia="Century Gothic" w:hAnsi="Century Gothic" w:cs="Century Gothic"/>
                <w:b/>
                <w:bCs/>
                <w:color w:val="373D48"/>
              </w:rPr>
            </w:pPr>
          </w:p>
        </w:tc>
      </w:tr>
    </w:tbl>
    <w:p w14:paraId="0EF0DD88" w14:textId="77777777" w:rsidR="006B1633" w:rsidRDefault="006B1633">
      <w:pPr>
        <w:rPr>
          <w:vanish/>
        </w:rPr>
      </w:pPr>
    </w:p>
    <w:tbl>
      <w:tblPr>
        <w:tblStyle w:val="documentsection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40"/>
        <w:gridCol w:w="11040"/>
      </w:tblGrid>
      <w:tr w:rsidR="006B1633" w14:paraId="08841865" w14:textId="77777777">
        <w:trPr>
          <w:tblCellSpacing w:w="0" w:type="dxa"/>
        </w:trPr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96F5DBB" w14:textId="77777777" w:rsidR="006B1633" w:rsidRDefault="006B1633">
            <w:pPr>
              <w:pStyle w:val="documentleftmargincellParagraph"/>
              <w:spacing w:line="320" w:lineRule="atLeast"/>
              <w:rPr>
                <w:rStyle w:val="documentleftmargincell"/>
                <w:rFonts w:ascii="Century Gothic" w:eastAsia="Century Gothic" w:hAnsi="Century Gothic" w:cs="Century Gothic"/>
                <w:sz w:val="22"/>
                <w:szCs w:val="22"/>
              </w:rPr>
            </w:pPr>
          </w:p>
        </w:tc>
        <w:tc>
          <w:tcPr>
            <w:tcW w:w="11040" w:type="dxa"/>
            <w:tcBorders>
              <w:left w:val="single" w:sz="8" w:space="0" w:color="D7D7D7"/>
            </w:tcBorders>
            <w:tcMar>
              <w:top w:w="0" w:type="dxa"/>
              <w:left w:w="10" w:type="dxa"/>
              <w:bottom w:w="0" w:type="dxa"/>
              <w:right w:w="0" w:type="dxa"/>
            </w:tcMar>
            <w:hideMark/>
          </w:tcPr>
          <w:p w14:paraId="506BB908" w14:textId="77777777" w:rsidR="006B1633" w:rsidRDefault="0057121B">
            <w:pPr>
              <w:pStyle w:val="documentparagraphwrapperdivheading"/>
              <w:pBdr>
                <w:top w:val="none" w:sz="0" w:space="20" w:color="auto"/>
                <w:bottom w:val="none" w:sz="0" w:space="10" w:color="auto"/>
              </w:pBdr>
              <w:spacing w:line="320" w:lineRule="atLeast"/>
              <w:ind w:left="500"/>
              <w:rPr>
                <w:rStyle w:val="documentsectionparagraphwrapper"/>
                <w:rFonts w:ascii="Century Gothic" w:eastAsia="Century Gothic" w:hAnsi="Century Gothic" w:cs="Century Gothic"/>
                <w:b/>
                <w:bCs/>
                <w:color w:val="373D48"/>
                <w:sz w:val="22"/>
                <w:szCs w:val="22"/>
              </w:rPr>
            </w:pPr>
            <w:r>
              <w:rPr>
                <w:rStyle w:val="documentheadingIcon"/>
                <w:rFonts w:ascii="Century Gothic" w:eastAsia="Century Gothic" w:hAnsi="Century Gothic" w:cs="Century Gothic"/>
                <w:b/>
                <w:bCs/>
                <w:noProof/>
                <w:color w:val="373D48"/>
                <w:sz w:val="22"/>
                <w:szCs w:val="22"/>
              </w:rPr>
              <w:drawing>
                <wp:anchor distT="0" distB="0" distL="114300" distR="114300" simplePos="0" relativeHeight="251662848" behindDoc="0" locked="0" layoutInCell="1" allowOverlap="1" wp14:anchorId="3A3BC47F" wp14:editId="21EE16E1">
                  <wp:simplePos x="0" y="0"/>
                  <wp:positionH relativeFrom="column">
                    <wp:posOffset>-228600</wp:posOffset>
                  </wp:positionH>
                  <wp:positionV relativeFrom="paragraph">
                    <wp:posOffset>152400</wp:posOffset>
                  </wp:positionV>
                  <wp:extent cx="446794" cy="446133"/>
                  <wp:effectExtent l="0" t="0" r="0" b="0"/>
                  <wp:wrapNone/>
                  <wp:docPr id="100014" name="Picture 1000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969298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94" cy="446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documentsectiontitle"/>
                <w:rFonts w:ascii="Century Gothic" w:eastAsia="Century Gothic" w:hAnsi="Century Gothic" w:cs="Century Gothic"/>
                <w:b/>
                <w:bCs/>
                <w:color w:val="373D48"/>
              </w:rPr>
              <w:t>Education</w:t>
            </w: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1400"/>
              <w:gridCol w:w="9120"/>
            </w:tblGrid>
            <w:tr w:rsidR="006B1633" w14:paraId="3C3B5302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FA6498A" w14:textId="77777777" w:rsidR="006B1633" w:rsidRDefault="0057121B">
                  <w:pPr>
                    <w:pStyle w:val="divtwocolleftpaddingParagraph"/>
                    <w:spacing w:line="320" w:lineRule="atLeast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4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960009C" w14:textId="4A640703" w:rsidR="006B1633" w:rsidRDefault="0057121B">
                  <w:pPr>
                    <w:pStyle w:val="divtwocolleftpaddingParagraph"/>
                    <w:spacing w:line="320" w:lineRule="atLeast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paragraphdateswrapper"/>
                      <w:rFonts w:ascii="Century Gothic" w:eastAsia="Century Gothic" w:hAnsi="Century Gothic" w:cs="Century Gothic"/>
                      <w:b/>
                      <w:bCs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63872" behindDoc="0" locked="0" layoutInCell="1" allowOverlap="1" wp14:anchorId="45F067F1" wp14:editId="32D056DA">
                        <wp:simplePos x="0" y="0"/>
                        <wp:positionH relativeFrom="column">
                          <wp:posOffset>-400050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0" t="0" r="0" b="0"/>
                        <wp:wrapNone/>
                        <wp:docPr id="100015" name="Picture 1000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44152564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Jul 201</w:t>
                  </w:r>
                  <w:r w:rsidR="008407F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8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 xml:space="preserve"> </w:t>
                  </w:r>
                  <w:r w:rsidR="008407F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–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 xml:space="preserve"> Current</w:t>
                  </w:r>
                </w:p>
              </w:tc>
              <w:tc>
                <w:tcPr>
                  <w:tcW w:w="912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3043378" w14:textId="77777777" w:rsidR="006B1633" w:rsidRDefault="0057121B">
                  <w:pPr>
                    <w:pStyle w:val="divtwocolleftpaddingParagraph"/>
                    <w:spacing w:line="320" w:lineRule="atLeast"/>
                    <w:rPr>
                      <w:rStyle w:val="documentparagraphdateswrapper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Style w:val="spandegree"/>
                      <w:rFonts w:ascii="Century Gothic" w:eastAsia="Century Gothic" w:hAnsi="Century Gothic" w:cs="Century Gothic"/>
                    </w:rPr>
                    <w:t xml:space="preserve">Bachelor of Information Technology: </w:t>
                  </w:r>
                  <w:r>
                    <w:rPr>
                      <w:rStyle w:val="spanprogramline"/>
                      <w:rFonts w:ascii="Century Gothic" w:eastAsia="Century Gothic" w:hAnsi="Century Gothic" w:cs="Century Gothic"/>
                    </w:rPr>
                    <w:t>Business Information Systems</w:t>
                  </w:r>
                  <w:r>
                    <w:rPr>
                      <w:rStyle w:val="singlecolumnspanpaddedlinenth-child1"/>
                      <w:rFonts w:ascii="Century Gothic" w:eastAsia="Century Gothic" w:hAnsi="Century Gothic" w:cs="Century Gothic"/>
                      <w:sz w:val="22"/>
                      <w:szCs w:val="22"/>
                    </w:rPr>
                    <w:t xml:space="preserve"> </w:t>
                  </w:r>
                </w:p>
                <w:p w14:paraId="4337516B" w14:textId="77777777" w:rsidR="006B1633" w:rsidRDefault="0057121B">
                  <w:pPr>
                    <w:pStyle w:val="spanpaddedline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i/>
                      <w:iCs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sz w:val="22"/>
                      <w:szCs w:val="22"/>
                    </w:rPr>
                    <w:t>Monash University - Melbourne</w:t>
                  </w:r>
                </w:p>
              </w:tc>
            </w:tr>
          </w:tbl>
          <w:p w14:paraId="4AEC4519" w14:textId="77777777" w:rsidR="006B1633" w:rsidRDefault="006B1633">
            <w:pPr>
              <w:rPr>
                <w:vanish/>
              </w:rPr>
            </w:pPr>
          </w:p>
          <w:tbl>
            <w:tblPr>
              <w:tblStyle w:val="documentparagraphwrapperdivparagraph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500"/>
              <w:gridCol w:w="1400"/>
              <w:gridCol w:w="9120"/>
            </w:tblGrid>
            <w:tr w:rsidR="006B1633" w14:paraId="4AD6F4FD" w14:textId="77777777">
              <w:trPr>
                <w:tblCellSpacing w:w="0" w:type="dxa"/>
              </w:trPr>
              <w:tc>
                <w:tcPr>
                  <w:tcW w:w="5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523B3F6" w14:textId="77777777" w:rsidR="006B1633" w:rsidRDefault="0057121B">
                  <w:pPr>
                    <w:pStyle w:val="divtwocolleftpaddingParagraph"/>
                    <w:spacing w:line="320" w:lineRule="atLeast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140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5BBC314" w14:textId="63D36DB1" w:rsidR="006B1633" w:rsidRDefault="0057121B">
                  <w:pPr>
                    <w:pStyle w:val="divtwocolleftpaddingParagraph"/>
                    <w:spacing w:line="320" w:lineRule="atLeast"/>
                    <w:rPr>
                      <w:rStyle w:val="divtwocolleftpadding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documentparagraphdateswrapper"/>
                      <w:rFonts w:ascii="Century Gothic" w:eastAsia="Century Gothic" w:hAnsi="Century Gothic" w:cs="Century Gothic"/>
                      <w:b/>
                      <w:bCs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664896" behindDoc="0" locked="0" layoutInCell="1" allowOverlap="1" wp14:anchorId="7DA0BBEA" wp14:editId="1A55EE3B">
                        <wp:simplePos x="0" y="0"/>
                        <wp:positionH relativeFrom="column">
                          <wp:posOffset>-400050</wp:posOffset>
                        </wp:positionH>
                        <wp:positionV relativeFrom="paragraph">
                          <wp:posOffset>25400</wp:posOffset>
                        </wp:positionV>
                        <wp:extent cx="152100" cy="142383"/>
                        <wp:effectExtent l="0" t="0" r="0" b="0"/>
                        <wp:wrapNone/>
                        <wp:docPr id="100016" name="Picture 1000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58912279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2100" cy="1423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Oct 201</w:t>
                  </w:r>
                  <w:r w:rsidR="008407F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7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 xml:space="preserve"> - Jun 201</w:t>
                  </w:r>
                  <w:r w:rsidR="008407F0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8</w:t>
                  </w:r>
                </w:p>
              </w:tc>
              <w:tc>
                <w:tcPr>
                  <w:tcW w:w="9120" w:type="dxa"/>
                  <w:tcMar>
                    <w:top w:w="2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F37A085" w14:textId="77777777" w:rsidR="006B1633" w:rsidRDefault="0057121B">
                  <w:pPr>
                    <w:pStyle w:val="divtwocolleftpaddingParagraph"/>
                    <w:spacing w:line="320" w:lineRule="atLeast"/>
                    <w:rPr>
                      <w:rStyle w:val="documentparagraphdateswrapper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Style w:val="spandegree"/>
                      <w:rFonts w:ascii="Century Gothic" w:eastAsia="Century Gothic" w:hAnsi="Century Gothic" w:cs="Century Gothic"/>
                    </w:rPr>
                    <w:t xml:space="preserve">Diploma of Engineering: </w:t>
                  </w:r>
                  <w:r>
                    <w:rPr>
                      <w:rStyle w:val="spanprogramline"/>
                      <w:rFonts w:ascii="Century Gothic" w:eastAsia="Century Gothic" w:hAnsi="Century Gothic" w:cs="Century Gothic"/>
                    </w:rPr>
                    <w:t>Information Technology</w:t>
                  </w:r>
                  <w:r>
                    <w:rPr>
                      <w:rStyle w:val="singlecolumnspanpaddedlinenth-child1"/>
                      <w:rFonts w:ascii="Century Gothic" w:eastAsia="Century Gothic" w:hAnsi="Century Gothic" w:cs="Century Gothic"/>
                      <w:sz w:val="22"/>
                      <w:szCs w:val="22"/>
                    </w:rPr>
                    <w:t xml:space="preserve"> </w:t>
                  </w:r>
                </w:p>
                <w:p w14:paraId="0415E862" w14:textId="77777777" w:rsidR="006B1633" w:rsidRDefault="0057121B">
                  <w:pPr>
                    <w:pStyle w:val="spanpaddedline"/>
                    <w:spacing w:line="320" w:lineRule="atLeast"/>
                    <w:rPr>
                      <w:rStyle w:val="documentsinglecolumn"/>
                      <w:rFonts w:ascii="Century Gothic" w:eastAsia="Century Gothic" w:hAnsi="Century Gothic" w:cs="Century Gothic"/>
                      <w:i/>
                      <w:iCs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i/>
                      <w:iCs/>
                      <w:sz w:val="22"/>
                      <w:szCs w:val="22"/>
                    </w:rPr>
                    <w:t>Monash College - Melbourne</w:t>
                  </w:r>
                </w:p>
                <w:p w14:paraId="5780B7D0" w14:textId="77777777" w:rsidR="006B1633" w:rsidRDefault="0057121B">
                  <w:pPr>
                    <w:pStyle w:val="documentulli"/>
                    <w:numPr>
                      <w:ilvl w:val="0"/>
                      <w:numId w:val="4"/>
                    </w:numPr>
                    <w:spacing w:line="320" w:lineRule="atLeast"/>
                    <w:ind w:left="300" w:hanging="261"/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 xml:space="preserve">Graduated with </w:t>
                  </w:r>
                  <w:r w:rsidRPr="00A96D38"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3.875 GPA</w:t>
                  </w:r>
                </w:p>
                <w:p w14:paraId="569F3A83" w14:textId="7BBA9D5D" w:rsidR="007801D0" w:rsidRPr="007801D0" w:rsidRDefault="0057121B" w:rsidP="007801D0">
                  <w:pPr>
                    <w:pStyle w:val="documentulli"/>
                    <w:numPr>
                      <w:ilvl w:val="0"/>
                      <w:numId w:val="4"/>
                    </w:numPr>
                    <w:spacing w:line="320" w:lineRule="atLeast"/>
                    <w:ind w:left="300" w:hanging="261"/>
                    <w:rPr>
                      <w:rStyle w:val="Strong1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  <w:t xml:space="preserve">Received </w:t>
                  </w:r>
                  <w:r>
                    <w:rPr>
                      <w:rStyle w:val="Strong1"/>
                      <w:rFonts w:ascii="Century Gothic" w:eastAsia="Century Gothic" w:hAnsi="Century Gothic" w:cs="Century Gothic"/>
                      <w:b/>
                      <w:bCs/>
                      <w:sz w:val="22"/>
                      <w:szCs w:val="22"/>
                    </w:rPr>
                    <w:t>International Merit Scholarship</w:t>
                  </w:r>
                </w:p>
                <w:p w14:paraId="001899F5" w14:textId="06317DC4" w:rsidR="00A84BF4" w:rsidRPr="00A84BF4" w:rsidRDefault="00A84BF4" w:rsidP="00A84BF4">
                  <w:pPr>
                    <w:pStyle w:val="documentulli"/>
                    <w:spacing w:line="320" w:lineRule="atLeast"/>
                    <w:ind w:left="39"/>
                    <w:rPr>
                      <w:rStyle w:val="span"/>
                      <w:rFonts w:ascii="Century Gothic" w:eastAsia="Century Gothic" w:hAnsi="Century Gothic" w:cs="Century Gothic"/>
                      <w:sz w:val="22"/>
                      <w:szCs w:val="22"/>
                    </w:rPr>
                  </w:pPr>
                </w:p>
              </w:tc>
            </w:tr>
          </w:tbl>
          <w:p w14:paraId="33817577" w14:textId="69AD9242" w:rsidR="00A84BF4" w:rsidRDefault="00A84BF4">
            <w:pPr>
              <w:rPr>
                <w:rStyle w:val="documentsectiontitle"/>
                <w:rFonts w:ascii="Century Gothic" w:eastAsia="Century Gothic" w:hAnsi="Century Gothic" w:cs="Century Gothic"/>
                <w:b/>
                <w:bCs/>
                <w:color w:val="373D48"/>
              </w:rPr>
            </w:pPr>
          </w:p>
        </w:tc>
      </w:tr>
    </w:tbl>
    <w:p w14:paraId="4EA89D14" w14:textId="45C7BE6A" w:rsidR="006B1633" w:rsidRDefault="006B1633">
      <w:pPr>
        <w:rPr>
          <w:rFonts w:ascii="Century Gothic" w:eastAsia="Century Gothic" w:hAnsi="Century Gothic" w:cs="Century Gothic"/>
          <w:sz w:val="22"/>
          <w:szCs w:val="22"/>
        </w:rPr>
      </w:pPr>
    </w:p>
    <w:p w14:paraId="6202C734" w14:textId="742423CC" w:rsidR="001156CD" w:rsidRDefault="001156CD" w:rsidP="001156CD">
      <w:pPr>
        <w:pStyle w:val="p"/>
        <w:spacing w:before="400" w:line="320" w:lineRule="atLeast"/>
        <w:rPr>
          <w:rFonts w:ascii="Century Gothic" w:eastAsia="Century Gothic" w:hAnsi="Century Gothic" w:cs="Century Gothic"/>
          <w:b/>
          <w:bCs/>
          <w:sz w:val="32"/>
          <w:szCs w:val="32"/>
        </w:rPr>
      </w:pPr>
      <w:r>
        <w:rPr>
          <w:rFonts w:ascii="Century Gothic" w:eastAsia="Century Gothic" w:hAnsi="Century Gothic" w:cs="Century Gothic"/>
          <w:b/>
          <w:bCs/>
          <w:sz w:val="32"/>
          <w:szCs w:val="32"/>
        </w:rPr>
        <w:t>References (Contact Available by Request)</w:t>
      </w:r>
      <w:r w:rsidRPr="007E15B2">
        <w:rPr>
          <w:rFonts w:ascii="Century Gothic" w:eastAsia="Century Gothic" w:hAnsi="Century Gothic" w:cs="Century Gothic"/>
          <w:b/>
          <w:bCs/>
          <w:sz w:val="32"/>
          <w:szCs w:val="32"/>
        </w:rPr>
        <w:t>:</w:t>
      </w:r>
    </w:p>
    <w:p w14:paraId="297E4677" w14:textId="4A3AE411" w:rsidR="001156CD" w:rsidRPr="00EB58D0" w:rsidRDefault="001156CD" w:rsidP="001156CD">
      <w:pPr>
        <w:pStyle w:val="p"/>
        <w:numPr>
          <w:ilvl w:val="0"/>
          <w:numId w:val="5"/>
        </w:numPr>
        <w:spacing w:before="400" w:line="320" w:lineRule="atLeast"/>
        <w:rPr>
          <w:rFonts w:ascii="Century Gothic" w:eastAsia="Century Gothic" w:hAnsi="Century Gothic" w:cs="Century Gothic"/>
          <w:b/>
          <w:bCs/>
          <w:sz w:val="32"/>
          <w:szCs w:val="32"/>
        </w:rPr>
      </w:pPr>
      <w:r>
        <w:rPr>
          <w:rFonts w:ascii="Century Gothic" w:eastAsia="Century Gothic" w:hAnsi="Century Gothic" w:cs="Century Gothic"/>
          <w:b/>
          <w:bCs/>
          <w:sz w:val="28"/>
          <w:szCs w:val="28"/>
        </w:rPr>
        <w:t xml:space="preserve">Hans </w:t>
      </w:r>
      <w:proofErr w:type="spellStart"/>
      <w:r>
        <w:rPr>
          <w:rFonts w:ascii="Century Gothic" w:eastAsia="Century Gothic" w:hAnsi="Century Gothic" w:cs="Century Gothic"/>
          <w:b/>
          <w:bCs/>
          <w:sz w:val="28"/>
          <w:szCs w:val="28"/>
        </w:rPr>
        <w:t>Anastasius</w:t>
      </w:r>
      <w:proofErr w:type="spellEnd"/>
      <w:r>
        <w:rPr>
          <w:rFonts w:ascii="Century Gothic" w:eastAsia="Century Gothic" w:hAnsi="Century Gothic" w:cs="Century Gothic"/>
          <w:b/>
          <w:bCs/>
          <w:sz w:val="28"/>
          <w:szCs w:val="28"/>
        </w:rPr>
        <w:t xml:space="preserve"> Kurniawan</w:t>
      </w:r>
      <w:r>
        <w:rPr>
          <w:rFonts w:ascii="Century Gothic" w:eastAsia="Century Gothic" w:hAnsi="Century Gothic" w:cs="Century Gothic"/>
          <w:b/>
          <w:bCs/>
          <w:sz w:val="28"/>
          <w:szCs w:val="28"/>
        </w:rPr>
        <w:br/>
      </w:r>
      <w:r>
        <w:rPr>
          <w:rFonts w:ascii="Century Gothic" w:eastAsia="Century Gothic" w:hAnsi="Century Gothic" w:cs="Century Gothic"/>
          <w:i/>
          <w:iCs/>
          <w:sz w:val="22"/>
          <w:szCs w:val="22"/>
        </w:rPr>
        <w:t xml:space="preserve">Creative Ministry Leader and </w:t>
      </w:r>
      <w:r w:rsidR="00DA4BD8">
        <w:rPr>
          <w:rFonts w:ascii="Century Gothic" w:eastAsia="Century Gothic" w:hAnsi="Century Gothic" w:cs="Century Gothic"/>
          <w:i/>
          <w:iCs/>
          <w:sz w:val="22"/>
          <w:szCs w:val="22"/>
        </w:rPr>
        <w:t xml:space="preserve">Head of </w:t>
      </w:r>
      <w:r>
        <w:rPr>
          <w:rFonts w:ascii="Century Gothic" w:eastAsia="Century Gothic" w:hAnsi="Century Gothic" w:cs="Century Gothic"/>
          <w:i/>
          <w:iCs/>
          <w:sz w:val="22"/>
          <w:szCs w:val="22"/>
        </w:rPr>
        <w:t>Worship Leader</w:t>
      </w:r>
      <w:r w:rsidR="00FA7E82">
        <w:rPr>
          <w:rFonts w:ascii="Century Gothic" w:eastAsia="Century Gothic" w:hAnsi="Century Gothic" w:cs="Century Gothic"/>
          <w:i/>
          <w:iCs/>
          <w:sz w:val="22"/>
          <w:szCs w:val="22"/>
        </w:rPr>
        <w:t xml:space="preserve"> </w:t>
      </w:r>
      <w:r w:rsidR="0097548E">
        <w:rPr>
          <w:rFonts w:ascii="Century Gothic" w:eastAsia="Century Gothic" w:hAnsi="Century Gothic" w:cs="Century Gothic"/>
          <w:i/>
          <w:iCs/>
          <w:sz w:val="22"/>
          <w:szCs w:val="22"/>
        </w:rPr>
        <w:t>at</w:t>
      </w:r>
      <w:r w:rsidR="00FA7E82">
        <w:rPr>
          <w:rFonts w:ascii="Century Gothic" w:eastAsia="Century Gothic" w:hAnsi="Century Gothic" w:cs="Century Gothic"/>
          <w:i/>
          <w:iCs/>
          <w:sz w:val="22"/>
          <w:szCs w:val="22"/>
        </w:rPr>
        <w:t xml:space="preserve"> Place of Joy</w:t>
      </w:r>
    </w:p>
    <w:p w14:paraId="61FAF8B5" w14:textId="74564B4C" w:rsidR="001156CD" w:rsidRPr="00301819" w:rsidRDefault="00EB58D0" w:rsidP="001156CD">
      <w:pPr>
        <w:pStyle w:val="p"/>
        <w:numPr>
          <w:ilvl w:val="0"/>
          <w:numId w:val="5"/>
        </w:numPr>
        <w:spacing w:before="400" w:line="320" w:lineRule="atLeast"/>
        <w:rPr>
          <w:rFonts w:ascii="Century Gothic" w:eastAsia="Century Gothic" w:hAnsi="Century Gothic" w:cs="Century Gothic"/>
          <w:b/>
          <w:bCs/>
          <w:sz w:val="32"/>
          <w:szCs w:val="32"/>
        </w:rPr>
      </w:pPr>
      <w:proofErr w:type="spellStart"/>
      <w:r>
        <w:rPr>
          <w:rFonts w:ascii="Century Gothic" w:eastAsia="Century Gothic" w:hAnsi="Century Gothic" w:cs="Century Gothic"/>
          <w:b/>
          <w:bCs/>
          <w:sz w:val="28"/>
          <w:szCs w:val="28"/>
        </w:rPr>
        <w:t>Shaoning</w:t>
      </w:r>
      <w:proofErr w:type="spellEnd"/>
      <w:r>
        <w:rPr>
          <w:rFonts w:ascii="Century Gothic" w:eastAsia="Century Gothic" w:hAnsi="Century Gothic" w:cs="Century Gothic"/>
          <w:b/>
          <w:bCs/>
          <w:sz w:val="28"/>
          <w:szCs w:val="28"/>
        </w:rPr>
        <w:t xml:space="preserve"> Liang</w:t>
      </w:r>
      <w:r>
        <w:rPr>
          <w:rFonts w:ascii="Century Gothic" w:eastAsia="Century Gothic" w:hAnsi="Century Gothic" w:cs="Century Gothic"/>
          <w:b/>
          <w:bCs/>
          <w:sz w:val="28"/>
          <w:szCs w:val="28"/>
        </w:rPr>
        <w:br/>
      </w:r>
      <w:r>
        <w:rPr>
          <w:rFonts w:ascii="Century Gothic" w:eastAsia="Century Gothic" w:hAnsi="Century Gothic" w:cs="Century Gothic"/>
          <w:i/>
          <w:iCs/>
          <w:sz w:val="22"/>
          <w:szCs w:val="22"/>
        </w:rPr>
        <w:t xml:space="preserve">Full Stack Developer and Team Member of Kiss Bang </w:t>
      </w:r>
      <w:proofErr w:type="spellStart"/>
      <w:r>
        <w:rPr>
          <w:rFonts w:ascii="Century Gothic" w:eastAsia="Century Gothic" w:hAnsi="Century Gothic" w:cs="Century Gothic"/>
          <w:i/>
          <w:iCs/>
          <w:sz w:val="22"/>
          <w:szCs w:val="22"/>
        </w:rPr>
        <w:t>Bang</w:t>
      </w:r>
      <w:proofErr w:type="spellEnd"/>
      <w:r>
        <w:rPr>
          <w:rFonts w:ascii="Century Gothic" w:eastAsia="Century Gothic" w:hAnsi="Century Gothic" w:cs="Century Gothic"/>
          <w:i/>
          <w:iCs/>
          <w:sz w:val="22"/>
          <w:szCs w:val="22"/>
        </w:rPr>
        <w:t xml:space="preserve"> Project Development</w:t>
      </w:r>
    </w:p>
    <w:sectPr w:rsidR="001156CD" w:rsidRPr="00301819">
      <w:headerReference w:type="default" r:id="rId16"/>
      <w:footerReference w:type="default" r:id="rId17"/>
      <w:type w:val="continuous"/>
      <w:pgSz w:w="12240" w:h="15840"/>
      <w:pgMar w:top="400" w:right="480" w:bottom="480" w:left="4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2E0101" w14:textId="77777777" w:rsidR="008C31DB" w:rsidRDefault="008C31DB">
      <w:pPr>
        <w:spacing w:line="240" w:lineRule="auto"/>
      </w:pPr>
      <w:r>
        <w:separator/>
      </w:r>
    </w:p>
  </w:endnote>
  <w:endnote w:type="continuationSeparator" w:id="0">
    <w:p w14:paraId="2EB7C4EB" w14:textId="77777777" w:rsidR="008C31DB" w:rsidRDefault="008C31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1" w:fontKey="{3DCCCDB3-710B-4D21-88A8-ADFB2CB6DEEB}"/>
    <w:embedBold r:id="rId2" w:fontKey="{D075A8F8-4256-4FFB-A774-7F47BDE991FB}"/>
    <w:embedItalic r:id="rId3" w:fontKey="{654D1CD2-9844-4F48-865E-604734CCE26F}"/>
    <w:embedBoldItalic r:id="rId4" w:fontKey="{E211721B-F66B-49C2-8A49-4A586C60EF7E}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5" w:fontKey="{603ECF77-A4EC-47A6-A21A-AAC5B55EE6BA}"/>
  </w:font>
  <w:font w:name="游明朝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61FBA251-4303-49AB-8169-EB84E2F10E7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373965" w14:textId="77777777" w:rsidR="006B1633" w:rsidRDefault="0057121B">
    <w:pPr>
      <w:spacing w:line="20" w:lineRule="auto"/>
    </w:pPr>
    <w:r>
      <w:rPr>
        <w:color w:val="FFFFFF"/>
        <w:sz w:val="2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98BF64" w14:textId="77777777" w:rsidR="006B1633" w:rsidRDefault="0057121B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600A0F" w14:textId="77777777" w:rsidR="008C31DB" w:rsidRDefault="008C31DB">
      <w:pPr>
        <w:spacing w:line="240" w:lineRule="auto"/>
      </w:pPr>
      <w:r>
        <w:separator/>
      </w:r>
    </w:p>
  </w:footnote>
  <w:footnote w:type="continuationSeparator" w:id="0">
    <w:p w14:paraId="23E8B97F" w14:textId="77777777" w:rsidR="008C31DB" w:rsidRDefault="008C31D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853334" w14:textId="77777777" w:rsidR="006B1633" w:rsidRDefault="0057121B">
    <w:pPr>
      <w:spacing w:line="20" w:lineRule="auto"/>
    </w:pPr>
    <w:r>
      <w:rPr>
        <w:color w:val="FFFFFF"/>
        <w:sz w:val="2"/>
      </w:rP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7AF559" w14:textId="77777777" w:rsidR="006B1633" w:rsidRDefault="0057121B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3E48B6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F6C2E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14A271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3742B6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DF6C98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96CBE2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C6AF91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9BC3CB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11EE7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F842B2B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38E0B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06CBEB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012DA3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340A2A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8528D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D24C0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3929CF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50C26B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40BCE8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94E33D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99EE07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CB6D69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1AA10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F28853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16682C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AE8179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9AA6E5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48180C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B50CB2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3941E2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89216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796EC9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EE2617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992968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25AC23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A9C37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295970EE"/>
    <w:multiLevelType w:val="hybridMultilevel"/>
    <w:tmpl w:val="C44E69E8"/>
    <w:lvl w:ilvl="0" w:tplc="EA0A1C94"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1633"/>
    <w:rsid w:val="00031366"/>
    <w:rsid w:val="00034BA0"/>
    <w:rsid w:val="00052DF2"/>
    <w:rsid w:val="00066FD8"/>
    <w:rsid w:val="000675AB"/>
    <w:rsid w:val="00084CC5"/>
    <w:rsid w:val="000A1021"/>
    <w:rsid w:val="000C5DD8"/>
    <w:rsid w:val="000D3461"/>
    <w:rsid w:val="000E7A62"/>
    <w:rsid w:val="000F7FEE"/>
    <w:rsid w:val="001156CD"/>
    <w:rsid w:val="00124651"/>
    <w:rsid w:val="0012547F"/>
    <w:rsid w:val="00156E95"/>
    <w:rsid w:val="0018281C"/>
    <w:rsid w:val="00224F20"/>
    <w:rsid w:val="00227B92"/>
    <w:rsid w:val="0026301E"/>
    <w:rsid w:val="002A5BA7"/>
    <w:rsid w:val="002C785C"/>
    <w:rsid w:val="002E13CE"/>
    <w:rsid w:val="002E7F98"/>
    <w:rsid w:val="002F0F73"/>
    <w:rsid w:val="002F212A"/>
    <w:rsid w:val="002F4E1C"/>
    <w:rsid w:val="00301819"/>
    <w:rsid w:val="00320BE7"/>
    <w:rsid w:val="00322374"/>
    <w:rsid w:val="003337BA"/>
    <w:rsid w:val="00355DA8"/>
    <w:rsid w:val="00360FE8"/>
    <w:rsid w:val="003C6DDB"/>
    <w:rsid w:val="003D1B46"/>
    <w:rsid w:val="003E4688"/>
    <w:rsid w:val="004354D6"/>
    <w:rsid w:val="00466DC7"/>
    <w:rsid w:val="00491047"/>
    <w:rsid w:val="004B3495"/>
    <w:rsid w:val="004F3088"/>
    <w:rsid w:val="0057121B"/>
    <w:rsid w:val="005D556A"/>
    <w:rsid w:val="00602AA8"/>
    <w:rsid w:val="0065415B"/>
    <w:rsid w:val="006B1633"/>
    <w:rsid w:val="006F0A2C"/>
    <w:rsid w:val="007102E0"/>
    <w:rsid w:val="00736B61"/>
    <w:rsid w:val="007403AB"/>
    <w:rsid w:val="00741E33"/>
    <w:rsid w:val="00762063"/>
    <w:rsid w:val="00774C91"/>
    <w:rsid w:val="007801D0"/>
    <w:rsid w:val="007B032E"/>
    <w:rsid w:val="007C0E57"/>
    <w:rsid w:val="007D4024"/>
    <w:rsid w:val="007E15B2"/>
    <w:rsid w:val="00812AFB"/>
    <w:rsid w:val="00824820"/>
    <w:rsid w:val="008407F0"/>
    <w:rsid w:val="008A0166"/>
    <w:rsid w:val="008A1B54"/>
    <w:rsid w:val="008B2D11"/>
    <w:rsid w:val="008C1422"/>
    <w:rsid w:val="008C31DB"/>
    <w:rsid w:val="008C5498"/>
    <w:rsid w:val="009144B9"/>
    <w:rsid w:val="00916C47"/>
    <w:rsid w:val="00927C1E"/>
    <w:rsid w:val="0095249B"/>
    <w:rsid w:val="0097548E"/>
    <w:rsid w:val="00981BCB"/>
    <w:rsid w:val="009B16F1"/>
    <w:rsid w:val="009B373B"/>
    <w:rsid w:val="009C44D9"/>
    <w:rsid w:val="009E02B3"/>
    <w:rsid w:val="00A21AD5"/>
    <w:rsid w:val="00A66901"/>
    <w:rsid w:val="00A70040"/>
    <w:rsid w:val="00A84BF4"/>
    <w:rsid w:val="00A96D38"/>
    <w:rsid w:val="00AB03C1"/>
    <w:rsid w:val="00AD71FD"/>
    <w:rsid w:val="00B049E1"/>
    <w:rsid w:val="00B42724"/>
    <w:rsid w:val="00B6267B"/>
    <w:rsid w:val="00B82414"/>
    <w:rsid w:val="00C021EE"/>
    <w:rsid w:val="00C03B52"/>
    <w:rsid w:val="00C10809"/>
    <w:rsid w:val="00C1543D"/>
    <w:rsid w:val="00C27ECA"/>
    <w:rsid w:val="00C34D72"/>
    <w:rsid w:val="00C91E2B"/>
    <w:rsid w:val="00CC1232"/>
    <w:rsid w:val="00CD7903"/>
    <w:rsid w:val="00CE20C4"/>
    <w:rsid w:val="00D740E4"/>
    <w:rsid w:val="00D75AFA"/>
    <w:rsid w:val="00D84EC7"/>
    <w:rsid w:val="00D87CBF"/>
    <w:rsid w:val="00DA4BD8"/>
    <w:rsid w:val="00DD0175"/>
    <w:rsid w:val="00DE1CFD"/>
    <w:rsid w:val="00DE61F9"/>
    <w:rsid w:val="00E10CF7"/>
    <w:rsid w:val="00E424E2"/>
    <w:rsid w:val="00E5320D"/>
    <w:rsid w:val="00EA3D97"/>
    <w:rsid w:val="00EB58D0"/>
    <w:rsid w:val="00EC5150"/>
    <w:rsid w:val="00ED3EEB"/>
    <w:rsid w:val="00EE04A3"/>
    <w:rsid w:val="00EF65F0"/>
    <w:rsid w:val="00F84D40"/>
    <w:rsid w:val="00F91698"/>
    <w:rsid w:val="00F969A3"/>
    <w:rsid w:val="00FA7E82"/>
    <w:rsid w:val="00FD5FBC"/>
    <w:rsid w:val="00FE1164"/>
    <w:rsid w:val="00FE1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07735"/>
  <w15:docId w15:val="{50F76482-731E-4E2F-9EB2-1C94B4C3C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AU" w:eastAsia="ja-JP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ument">
    <w:name w:val="document"/>
    <w:basedOn w:val="Normal"/>
    <w:pPr>
      <w:spacing w:line="320" w:lineRule="atLeast"/>
    </w:pPr>
  </w:style>
  <w:style w:type="paragraph" w:customStyle="1" w:styleId="divdocumentdivnameSec">
    <w:name w:val="div_document_div_nameSec"/>
    <w:basedOn w:val="Normal"/>
    <w:pPr>
      <w:shd w:val="clear" w:color="auto" w:fill="373D48"/>
    </w:pPr>
    <w:rPr>
      <w:color w:val="FFFFFF"/>
      <w:shd w:val="clear" w:color="auto" w:fill="373D48"/>
    </w:rPr>
  </w:style>
  <w:style w:type="character" w:customStyle="1" w:styleId="nameCntcEnptyCell">
    <w:name w:val="nameCntcEnptyCell"/>
    <w:basedOn w:val="DefaultParagraphFont"/>
    <w:rPr>
      <w:color w:val="FFFFFF"/>
      <w:shd w:val="clear" w:color="auto" w:fill="373D48"/>
    </w:rPr>
  </w:style>
  <w:style w:type="character" w:customStyle="1" w:styleId="divdocumentdivname">
    <w:name w:val="div_document_div_name"/>
    <w:basedOn w:val="DefaultParagraphFont"/>
  </w:style>
  <w:style w:type="paragraph" w:customStyle="1" w:styleId="documentnamediv">
    <w:name w:val="document_name &gt; div"/>
    <w:basedOn w:val="Normal"/>
    <w:pPr>
      <w:pBdr>
        <w:left w:val="none" w:sz="0" w:space="24" w:color="auto"/>
      </w:pBdr>
    </w:pPr>
  </w:style>
  <w:style w:type="character" w:customStyle="1" w:styleId="documentnamedivCharacter">
    <w:name w:val="document_name &gt; div Character"/>
    <w:basedOn w:val="DefaultParagraphFont"/>
  </w:style>
  <w:style w:type="character" w:customStyle="1" w:styleId="documentnamefName">
    <w:name w:val="document_name_fName"/>
    <w:basedOn w:val="DefaultParagraphFont"/>
    <w:rPr>
      <w:b w:val="0"/>
      <w:bCs w:val="0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table" w:customStyle="1" w:styleId="divdocumentdivPARAGRAPHNAME">
    <w:name w:val="div_document_div_PARAGRAPH_NAME"/>
    <w:basedOn w:val="TableNormal"/>
    <w:tblPr/>
  </w:style>
  <w:style w:type="paragraph" w:customStyle="1" w:styleId="divdocumentdivSECTIONCNTC">
    <w:name w:val="div_document_div_SECTION_CNTC"/>
    <w:basedOn w:val="Normal"/>
    <w:pPr>
      <w:shd w:val="clear" w:color="auto" w:fill="373D48"/>
    </w:pPr>
    <w:rPr>
      <w:color w:val="FFFFFF"/>
      <w:shd w:val="clear" w:color="auto" w:fill="373D48"/>
    </w:rPr>
  </w:style>
  <w:style w:type="character" w:customStyle="1" w:styleId="documentaddress">
    <w:name w:val="document_address"/>
    <w:basedOn w:val="DefaultParagraphFont"/>
    <w:rPr>
      <w:color w:val="FFFFFF"/>
      <w:sz w:val="22"/>
      <w:szCs w:val="22"/>
    </w:rPr>
  </w:style>
  <w:style w:type="character" w:customStyle="1" w:styleId="divdocumentdivaddressdiv">
    <w:name w:val="div_document_div_address_div"/>
    <w:basedOn w:val="DefaultParagraphFont"/>
  </w:style>
  <w:style w:type="paragraph" w:customStyle="1" w:styleId="divdocumentdivaddressdivParagraph">
    <w:name w:val="div_document_div_address_div Paragraph"/>
    <w:basedOn w:val="Normal"/>
  </w:style>
  <w:style w:type="character" w:customStyle="1" w:styleId="txtBold">
    <w:name w:val="txtBold"/>
    <w:basedOn w:val="DefaultParagraphFont"/>
    <w:rPr>
      <w:b/>
      <w:bCs/>
    </w:rPr>
  </w:style>
  <w:style w:type="table" w:customStyle="1" w:styleId="divdocumentdivaddressdivTable">
    <w:name w:val="div_document_div_address_div Table"/>
    <w:basedOn w:val="TableNormal"/>
    <w:tblPr/>
  </w:style>
  <w:style w:type="table" w:customStyle="1" w:styleId="divdocumentdivPARAGRAPHCNTC">
    <w:name w:val="div_document_div_PARAGRAPH_CNTC"/>
    <w:basedOn w:val="TableNormal"/>
    <w:tblPr/>
  </w:style>
  <w:style w:type="paragraph" w:customStyle="1" w:styleId="documentsectionSECTIONSUMM">
    <w:name w:val="document_section_SECTION_SUMM"/>
    <w:basedOn w:val="Normal"/>
  </w:style>
  <w:style w:type="paragraph" w:customStyle="1" w:styleId="documentdivparagraph">
    <w:name w:val="document_div_paragraph"/>
    <w:basedOn w:val="Normal"/>
  </w:style>
  <w:style w:type="paragraph" w:customStyle="1" w:styleId="documentdivnoPind">
    <w:name w:val="document_div_noPind"/>
    <w:basedOn w:val="Normal"/>
  </w:style>
  <w:style w:type="paragraph" w:customStyle="1" w:styleId="p">
    <w:name w:val="p"/>
    <w:basedOn w:val="Normal"/>
  </w:style>
  <w:style w:type="character" w:customStyle="1" w:styleId="Strong1">
    <w:name w:val="Strong1"/>
    <w:basedOn w:val="DefaultParagraphFont"/>
    <w:rPr>
      <w:bdr w:val="none" w:sz="0" w:space="0" w:color="auto"/>
      <w:vertAlign w:val="baseline"/>
    </w:rPr>
  </w:style>
  <w:style w:type="character" w:customStyle="1" w:styleId="documentleftmargincell">
    <w:name w:val="document_leftmargincell"/>
    <w:basedOn w:val="DefaultParagraphFont"/>
  </w:style>
  <w:style w:type="paragraph" w:customStyle="1" w:styleId="documentleftmargincellParagraph">
    <w:name w:val="document_leftmargincell Paragraph"/>
    <w:basedOn w:val="Normal"/>
  </w:style>
  <w:style w:type="character" w:customStyle="1" w:styleId="documentsectionparagraphwrapper">
    <w:name w:val="document_section_paragraphwrapper"/>
    <w:basedOn w:val="DefaultParagraphFont"/>
  </w:style>
  <w:style w:type="paragraph" w:customStyle="1" w:styleId="documentparagraphwrapperdivheading">
    <w:name w:val="document_paragraphwrapper_div_heading"/>
    <w:basedOn w:val="Normal"/>
    <w:pPr>
      <w:pBdr>
        <w:left w:val="none" w:sz="0" w:space="25" w:color="auto"/>
      </w:pBdr>
    </w:pPr>
  </w:style>
  <w:style w:type="character" w:customStyle="1" w:styleId="documentheadingIcon">
    <w:name w:val="document_headingIcon"/>
    <w:basedOn w:val="DefaultParagraphFont"/>
  </w:style>
  <w:style w:type="character" w:customStyle="1" w:styleId="documentsectiontitle">
    <w:name w:val="document_sectiontitle"/>
    <w:basedOn w:val="DefaultParagraphFont"/>
    <w:rPr>
      <w:sz w:val="32"/>
      <w:szCs w:val="32"/>
    </w:rPr>
  </w:style>
  <w:style w:type="character" w:customStyle="1" w:styleId="divtwocolleftpadding">
    <w:name w:val="div_twocolleftpadding"/>
    <w:basedOn w:val="div"/>
    <w:rPr>
      <w:bdr w:val="none" w:sz="0" w:space="0" w:color="auto"/>
      <w:vertAlign w:val="baseline"/>
    </w:rPr>
  </w:style>
  <w:style w:type="character" w:customStyle="1" w:styleId="div">
    <w:name w:val="div"/>
    <w:basedOn w:val="DefaultParagraphFont"/>
    <w:rPr>
      <w:bdr w:val="none" w:sz="0" w:space="0" w:color="auto"/>
      <w:vertAlign w:val="baseline"/>
    </w:rPr>
  </w:style>
  <w:style w:type="character" w:customStyle="1" w:styleId="documentsinglecolumn">
    <w:name w:val="document_singlecolumn"/>
    <w:basedOn w:val="DefaultParagraphFont"/>
  </w:style>
  <w:style w:type="character" w:customStyle="1" w:styleId="ratingTextpnth-last-child1">
    <w:name w:val="ratingText_p_nth-last-child(1)"/>
    <w:basedOn w:val="DefaultParagraphFont"/>
  </w:style>
  <w:style w:type="table" w:customStyle="1" w:styleId="documentparagraphwrapperdivparagraph">
    <w:name w:val="document_paragraphwrapper_div_paragraph"/>
    <w:basedOn w:val="TableNormal"/>
    <w:tblPr/>
  </w:style>
  <w:style w:type="table" w:customStyle="1" w:styleId="documentsection">
    <w:name w:val="document_section"/>
    <w:basedOn w:val="TableNormal"/>
    <w:tblPr/>
  </w:style>
  <w:style w:type="paragraph" w:customStyle="1" w:styleId="divParagraph">
    <w:name w:val="div Paragraph"/>
    <w:basedOn w:val="Normal"/>
  </w:style>
  <w:style w:type="paragraph" w:customStyle="1" w:styleId="divtwocolleftpaddingParagraph">
    <w:name w:val="div_twocolleftpadding Paragraph"/>
    <w:basedOn w:val="divParagraph"/>
  </w:style>
  <w:style w:type="character" w:customStyle="1" w:styleId="documentparagraphdateswrapper">
    <w:name w:val="document_paragraph_dates_wrapper"/>
    <w:basedOn w:val="DefaultParagraphFont"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spanpaddedline">
    <w:name w:val="span_paddedline"/>
    <w:basedOn w:val="spanParagraph"/>
  </w:style>
  <w:style w:type="paragraph" w:customStyle="1" w:styleId="spanParagraph">
    <w:name w:val="span Paragraph"/>
    <w:basedOn w:val="Normal"/>
  </w:style>
  <w:style w:type="paragraph" w:customStyle="1" w:styleId="documentulli">
    <w:name w:val="document_ul_li"/>
    <w:basedOn w:val="Normal"/>
    <w:pPr>
      <w:pBdr>
        <w:left w:val="none" w:sz="0" w:space="3" w:color="auto"/>
      </w:pBdr>
    </w:pPr>
  </w:style>
  <w:style w:type="character" w:customStyle="1" w:styleId="spandegree">
    <w:name w:val="span_degree"/>
    <w:basedOn w:val="span"/>
    <w:rPr>
      <w:b/>
      <w:bCs/>
      <w:sz w:val="28"/>
      <w:szCs w:val="28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Pr>
      <w:b/>
      <w:bCs/>
      <w:sz w:val="28"/>
      <w:szCs w:val="28"/>
      <w:bdr w:val="none" w:sz="0" w:space="0" w:color="auto"/>
      <w:vertAlign w:val="baseline"/>
    </w:rPr>
  </w:style>
  <w:style w:type="character" w:styleId="Hyperlink">
    <w:name w:val="Hyperlink"/>
    <w:basedOn w:val="DefaultParagraphFont"/>
    <w:uiPriority w:val="99"/>
    <w:unhideWhenUsed/>
    <w:rsid w:val="00034B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4B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9C44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tevenharja" TargetMode="Externa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teven-harjapramana/" TargetMode="Externa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2</Pages>
  <Words>516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Steven Harjapramana</vt:lpstr>
    </vt:vector>
  </TitlesOfParts>
  <Company/>
  <LinksUpToDate>false</LinksUpToDate>
  <CharactersWithSpaces>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Steven Harjapramana</dc:title>
  <cp:lastModifiedBy>Steven Harjapramana</cp:lastModifiedBy>
  <cp:revision>101</cp:revision>
  <cp:lastPrinted>2020-06-25T06:16:00Z</cp:lastPrinted>
  <dcterms:created xsi:type="dcterms:W3CDTF">2020-06-10T12:20:00Z</dcterms:created>
  <dcterms:modified xsi:type="dcterms:W3CDTF">2020-07-23T04:15:00Z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1ye=0">
    <vt:lpwstr>4DsAAB+LCAAAAAAABAAVmkWyrEAUBRfEALch7tr4DHd3Vv/fX0AHVHFvnjwRLVIsytMkjMAkzpIEhAocx1KYQMMUjhEsXLnZLWM0KUKq0QASKomTpChFy9gyrTY1btzbHm15px+RWimqjcCVTexKrlbe7EJLMjuatOomKT3OqgXmLua70bfkaajfAl8SDbqU1XFDWr/tF9MO4PNN1ZnEr2ISyalwTdBuWkkgYzQT2IHl8yYqcwhYV0sKpESKflY</vt:lpwstr>
  </property>
  <property fmtid="{D5CDD505-2E9C-101B-9397-08002B2CF9AE}" pid="3" name="x1ye=1">
    <vt:lpwstr>MJoCXgdjpcfM/mo0ciTdXCD+XCoggPfFtX4Qcyk3CsBvdyJR6+J0wQDpxfWHpeyge6ta4OeK8AReRPgwDWUMbWf1oEIfW34NleT7BjEpLyOXdIQyrRXAvu2SaLEAio2Hk0kQWn8P+mMKGoGNDpbhIYDS6+R6YS9exa6Fc5TAWt6L71fBZu6R+P0axSQ4SW95vLNU5520hgm/1OtiGqFc2q8bYbIsXvbYgLN8nVWdPYOraxRBYXvgPbdEd3qw6RZ</vt:lpwstr>
  </property>
  <property fmtid="{D5CDD505-2E9C-101B-9397-08002B2CF9AE}" pid="4" name="x1ye=10">
    <vt:lpwstr>7ByRaszsipViriMm0tGKIBJRzU/7bvcJXs8NmLjafXm0HXP/zEEHpBvtHU9nDFojlWGPFqx6SrF03xpbFy55vkSmijM4FABRlYnFAU+TVAqpuiFpB8Fm6IEMw/d45F5M5LHOR0CbhPj+19LiryNFVmZoLnxvXlX/cDoSdglcRVcfb4IZgOzju9ufE37uYJVwsaBUcBh9yfKpLleHFW2Ifv73LqRdioLtDLJbcw5/5FpJgWvmBOvb+qsFw8HsfpT</vt:lpwstr>
  </property>
  <property fmtid="{D5CDD505-2E9C-101B-9397-08002B2CF9AE}" pid="5" name="x1ye=11">
    <vt:lpwstr>w0nUdVCi3dJ3kBOfX7dGTLUf2/LR7Un/p29jxoJOEioadzfwpoPfKTxQNAA7/QE3vZ6cxrTBnQC0BmGOsfnMUAihKZcou1D9eM+CYLDd9EVe7bFkPsl7+8M1cAvQVS0jj5gGghgpXQYnlKUflIIgpWlyTyI840TTccXmSqdh6lr70laQ/uu2+fbmy2nU/iUe5AwqTX4cLishuRRBNbrcfkvaH9gDl2H7yVvw2JAX5GSk+zxINDh5657mD4zuHC7</vt:lpwstr>
  </property>
  <property fmtid="{D5CDD505-2E9C-101B-9397-08002B2CF9AE}" pid="6" name="x1ye=12">
    <vt:lpwstr>7gomxXzyVlc9Mo/gAi3L9U5nMArK4IV/301G2NFl11UUlO0XpzQBKCBkk8vXKj+TcLokzb82Hdb9o8I2PdGLMgxqpc6DYbXSZqlVzZcW3XK/7TYMo0Epb5AZMLXU3uFptxfPsdNfhczhK6oJGmQhffyOGgdvDnWWx4x9g6FLe4aFL3Oxn2HwMAlxjpgUvHtrvve37DoTIC0o2yeuoekOj68Y6cnREbfW55ApNTlEjggvzL1SIbBBToe/z10Em/G</vt:lpwstr>
  </property>
  <property fmtid="{D5CDD505-2E9C-101B-9397-08002B2CF9AE}" pid="7" name="x1ye=13">
    <vt:lpwstr>XdHie5DPJJZRJKO1OLrbw/ekIlZkUJN1Y2TnU9HaU/VYoLAdediL5Vo00RRnJRq6rAukBoAfrKw/0h8Z0RemsFYvjzHVYIYNbUbl8EzFTB2QV4248cZHUikSYKrsQj9zLzylbrQ6yQyoc9I1tJTXx8aaMThVHO6kPe6Nx70cAI0bf3RoJRQwwYN7gkPb7esnEN/jbAinFw/hrvvExkIO+tbmxFryQVPj3AKpHyWcVLQF4SwMlrOrnBLdhZrQigQ</vt:lpwstr>
  </property>
  <property fmtid="{D5CDD505-2E9C-101B-9397-08002B2CF9AE}" pid="8" name="x1ye=14">
    <vt:lpwstr>T3GOsjN+xIzma3UE+CHgUvGNyZMXHCC9aAvkU19/zVXXC0lqyVphBGwH/GDCUD+/NMRSon/49p2vvqq5Y4+uJHzZ/J/1ySOYMeAi6mAr+vylh90UgbYlZwzFbWGDjEYAWxjKs/n6r9ChDjN+iQlT/+oFo0+J7Eyr56knrxRbRQIVwDfNVxFozKvoUFvOCM8CN1FWymE8hj8L6B0/as/ZgWXoxqzRU/YN7zKbrBBDiL8B8aEAMEwu9EzfP9xHHfb</vt:lpwstr>
  </property>
  <property fmtid="{D5CDD505-2E9C-101B-9397-08002B2CF9AE}" pid="9" name="x1ye=15">
    <vt:lpwstr>lylRS4Q6ECzWrxxH/3prRLvpb/cr2e5ismpU2DaXLQSjDo2lasMYJ8aQ4AI4ae6xwdm7GH/6N1aX/RnrPg3uMTorkpOwGT3lVfgKuevxcGaY/M/E1k0UYkzpOVbBXQchAHfBzWneCHR1OnONJdVO2FbiziFbjnGuUs2NjvEKRiG00gQa7ftMXGZpiXIywdvVzL1bF9af9Dgl2nfOan2mr3FBjjaDrKYXIfYebTSQj3lpY0BMftYJyA8ABqcpO0O</vt:lpwstr>
  </property>
  <property fmtid="{D5CDD505-2E9C-101B-9397-08002B2CF9AE}" pid="10" name="x1ye=16">
    <vt:lpwstr>U8pZIYkSOGv+apAE2D5wENHjQMrz+2vmD5D+QoILOf/cdUApHOEuQahB1QtsWhpt5blBJE8D8AwdRBuazSDtbCbYUIrB1DKrvp9AqnoYsXCfzn6uIR6W/V6lzFjOjlL44dGt+QNHYRCeo/cXJhXyb5Bn1yFZ6E8KQO7W++lp/oZhoxokofreT1QoXdboNnRYKAIuyOpQgMspfHix8NmVL6Z2nc1CdPWezOKi2BMbjWxh2BWfvX9XFvWNXnErF8u</vt:lpwstr>
  </property>
  <property fmtid="{D5CDD505-2E9C-101B-9397-08002B2CF9AE}" pid="11" name="x1ye=17">
    <vt:lpwstr>D4NyvbVnn8107hWciF6o1Br1ubgp1V4FD3bNdACioDx0qJZyIf3nMzwwITHHXKZvDwi9aUhLBTRqHw5N6Z57hKrLNdvKcICmvSXMyXr1fDPHrTEsFBc0E3c3/LE6gjWBhpKRBo3rk3wJSL9UMuqIov8Ty+TAJ4Kaotk0pILEJAjI3ixgmTcwQ0yP33aFMsb/6Nr5Q8uYLKPFH8FdC9JQYbQu0j6LIsp344WTzyOtmpmgzs5eVT6QA4Ju3x3tE3z</vt:lpwstr>
  </property>
  <property fmtid="{D5CDD505-2E9C-101B-9397-08002B2CF9AE}" pid="12" name="x1ye=18">
    <vt:lpwstr>fi7zKzFjIx7xn9UvH6pyRHdqkPq8w8xodcO2vlLyvLnxGrl1ne0Q+wiiSZvkphntJ2TFPYoxdbi/dz5kDjXS7MnRywYn3VP2LazWbHBF9VnqOE3aXdVtcfwOikI6ueJmEo0Tg2NKykvTPNWJz56+kCYi5Y9Legx0DYod7VJFTIyQR5yU0Y6JmS4yxZBAenmPO3wUX052ynX00OHUO267ettOi+hgs3oi0UJJuXMM+T7/4cVKN52eZCwejkVU9bI</vt:lpwstr>
  </property>
  <property fmtid="{D5CDD505-2E9C-101B-9397-08002B2CF9AE}" pid="13" name="x1ye=19">
    <vt:lpwstr>FEBOfPfRiVB1l45S+vIu7PdRT7cgIjS08vC73lBsJW00Z3H3Ic9qN4KKiK68tO+ZDyY4S/GlL+doVsXFlBN+ZO4ViduqqhG7Q/oXp1r/O/PzEWyrLS8vSpGUpEhjn7p7lc2jSAaFWlcx1bK1whWGwvLhDtKleY57K8DZa4QkwHKcY3UElmJDFAwZDzzC/1p5HYX09kXO5n+0MKRBBP4uDT3EoTXDbybAcMbntEUTLGlpb2T3zfXsPVx/1xSQ6AY</vt:lpwstr>
  </property>
  <property fmtid="{D5CDD505-2E9C-101B-9397-08002B2CF9AE}" pid="14" name="x1ye=2">
    <vt:lpwstr>f+F/BrujKUo/jxKczutEuxNVyGMknNdYfziEqhonUYt59Mi11FK78PFqCLBCBhwmuXYtSzIwPQjTcDdsAZ0ozUDYozeYxUzonG3bvHg6lRNAnF2nQZuG8rZ5mp3lE+8HP3LM+gAcptTUFYch4jqJoQ73oUsgJbZjz03xOg1BRBOWPhnRodKBSNbKkaTFvZb5FuiRF3lAUzr9cOpk9ZnnJQq+U6NF2aN40ZvoGffseFFh3HA7MxdLhBUEtPwdvHH</vt:lpwstr>
  </property>
  <property fmtid="{D5CDD505-2E9C-101B-9397-08002B2CF9AE}" pid="15" name="x1ye=20">
    <vt:lpwstr>x3mfI0V8NoklF7A4UJtADDLni7rrb0YfDHC0rZSXTmH31Xceg11IvOAHp9gmMlHYY+5/VKjcsbQkiTP/9qOv/Cv96immHzV+U7UFEIJjzkEUgpxjD957I07HyeUOH4BH0CV5BMknQ/oPLYzLO+1LYZQx/OoHiHecHSBB01PHNVaJHJfxZUwO5ogJ1cRbDtAhUfbU9cn95+HcF6DFEaVRozzya/Rr4a5Co/7lUhzERha+u+pVlzkD3qvZP3Pc8AH</vt:lpwstr>
  </property>
  <property fmtid="{D5CDD505-2E9C-101B-9397-08002B2CF9AE}" pid="16" name="x1ye=21">
    <vt:lpwstr>E654+eYyBpxvuOUO5IbhoeirQtlf+s5AJMpvoNeOaeo8aA4FcVGOt77HwoFhGB50JD6icEDfB/pDe4BV2jrvtiEy51p12OzmzVErqTQxEcjDWG5HzJumQp80EYTdx4Xv7YwmH6+4q+7HwRzrZuxEdIaDWft/ZfohM4kYKiZk3lq83cIjnABcmqOWRAPGrJI0zIsOAH52Ys5TfXwXziBAw3+PinSPnmPm77b7d/Dr207VZq0Aqs1z+KyFD7/jaX2</vt:lpwstr>
  </property>
  <property fmtid="{D5CDD505-2E9C-101B-9397-08002B2CF9AE}" pid="17" name="x1ye=22">
    <vt:lpwstr>JhdHu4Degyqdkmn6dwgntfd2hI7Kfx1t9weG+Vz929XLDAQ0VZYoW/hq5CWtoOFHnWJeRR0Y9WfYVAEPnAXwfJxXltmHA5xqDKm3Fv2G9Nmy267z0g/KVSOhmsIhYPocUlKUAlINjOAcKnA/6ROW0tCxBXZsY0sBkQPKNi2uh9kdy9ZsiqZJjY65rDUa4AlExxCtTFtcIh+70kZq8iF/qZZ4dCojxaDUEndIhaI9qKmPGjK/UdjBtISQ7XDQQjB</vt:lpwstr>
  </property>
  <property fmtid="{D5CDD505-2E9C-101B-9397-08002B2CF9AE}" pid="18" name="x1ye=23">
    <vt:lpwstr>wLBpHfuJkbqLMq2WG2wAYic2K+K5R+Ce2f/Gkb4q6UtNmST3E93PX416i6OPi3NOJ8dT/OmZDVJJuo/Y8S12sBdjJa4h6iPI1I4j2a/NPJEN1Wl/E2ezydN9zq1T4N2C6vA8HpYbhwgjyFRGFBvzMSORlbKYcXYiRqHn+9aU2QiHg0Swfv2y2b1SR1wZp20G48Baq3Jb7SkCkFTx4lq2O/7BGlSd45SMFNc6QW2ftFUKTo2Pfturf5zMTrh/i3T</vt:lpwstr>
  </property>
  <property fmtid="{D5CDD505-2E9C-101B-9397-08002B2CF9AE}" pid="19" name="x1ye=24">
    <vt:lpwstr>6B9x78SEjJppWHH3EYshJeIy2WZcwNRpd0DKNLpxXN7ZhVqIPaS3reAQoyYlYgKPc2fsMQH9SnrbSiWoZqJ8pvj1bDI/Sy/9S2VIzeeYZUP34Uel2C9MymjwEYL1WHpmOkySND20HLDNUgVdda2xyxjGIjg8oDhJpYi/QZpRvGwWdrLYWuVZHOuH7kfeo+MVX4CsXwE0TECwI02cbWz4FSIb1XONrmgkmVz4nvxjwTl+vDEzZH8HlJgFyxhQpxW</vt:lpwstr>
  </property>
  <property fmtid="{D5CDD505-2E9C-101B-9397-08002B2CF9AE}" pid="20" name="x1ye=25">
    <vt:lpwstr>ahSTXV6PO9ac6qLM7aF/ANPjYYMM6LzDkD6kFasCtZjb2aPvP0+6l+mV/yX61TbGKFZov+Pp6nwIrKdZrouX+gUzjXtlqWnZP1Ve6Ygv9tnlTrqMEP+j8fEi7fJ/H3h5Y8JEctHcxxS4S9Inq2bP56HsuY+V4/xARux45V1XVnbiy+pQ3EbHMpNpNozyflFpPC1Y6kxU1sVrdJWNtXRLtMHPZFjNTTkJs0YV5VJNHfIPnDa1hwCh8wloVHx7eFy</vt:lpwstr>
  </property>
  <property fmtid="{D5CDD505-2E9C-101B-9397-08002B2CF9AE}" pid="21" name="x1ye=26">
    <vt:lpwstr>XKkOnJJykn2gRjbb/sw2NkJQazYAk2Wz26HGt3pedOMa/XVMM8dy8Cc2IYus7f5lucAcDXW/L4BNsDEf7aakkqwxxfrzNEksesg3VWOKcZrpPAy/18vPLPtR7WI5DJkrDwxziXn1WBpeB/dUPAIA57h587jn1wTPz3XmPe12o3jNpT+sblv94iUmMJ88JS6uzo0UqU93EwRYaIVe04QgShcNA3mfEsObREiqG+6SpWqk5ThGuUBTVm/wVX/dMg7</vt:lpwstr>
  </property>
  <property fmtid="{D5CDD505-2E9C-101B-9397-08002B2CF9AE}" pid="22" name="x1ye=27">
    <vt:lpwstr>oA7Xe3kX/CawJBKsyB0Ha2vuf6kMZkN7aKmvI/8rFHcfQ0az72YZc4N/pL3l+ywzs2X/v018OTCXkk1D415jps+Oi5Qie/PnUBebn/hh6DhwpbGrkcuMBOsaffwUUiInA4vrGWvRlM6P9QPOxCU8Op5wuEwELMm+RIrEWnfwmoP+maOAEphI4Jh6jtCExwaeF314ZHFpcKk+oKR1q7BjTNXSfbRCnUxkZ13nC6PF+ZcAQYDmHkKGAUMdJTLtGXz</vt:lpwstr>
  </property>
  <property fmtid="{D5CDD505-2E9C-101B-9397-08002B2CF9AE}" pid="23" name="x1ye=28">
    <vt:lpwstr>Ao8g8EQ1sumIjdFw7TU/AQ55vJbRRm/FCcIXZw1PwWeIeWt4URmEFwG80KOoSkinv58OVwtacZigzwxaf35w9OgLwtVcstsw+UHG/pGBVrO62D8U9kTE0uPsRyz2OQyt4j9J2ATqg+MseohxXR9GNYKOvFvWTo/zGxes3DQdBhQC16rY3kpmeQS5Zv2oX9AfpsPcXaPeoekMnWEK+NXQiBSyyZhpgfO9w4yjmFo3LywPbyB12MyO2p9iKf7QE2B</vt:lpwstr>
  </property>
  <property fmtid="{D5CDD505-2E9C-101B-9397-08002B2CF9AE}" pid="24" name="x1ye=29">
    <vt:lpwstr>EYo0vIO9c85wyfTd5Fdhe7xXG0DNUQc0ehgZIlAC1YQuVjGAX6TtZOZOmPiLdEAfIMieiWRMEWtxvJW4lVJal/WuE/c1IIn4uKmj90nwrgO/3Jtzb0nCyUfVfSRWrtv0IDBnvt7aN6t6IyDPlhMbatn/Kmqk77hH/zN2G1tTdlKbWKhZwyW2985hj/iZCFkIpKMIPXtukMBWR/9U+rHZva78RjQaTKXAngvKeWUEYyJea+Psc7NhCjX5NT1z+sJ</vt:lpwstr>
  </property>
  <property fmtid="{D5CDD505-2E9C-101B-9397-08002B2CF9AE}" pid="25" name="x1ye=3">
    <vt:lpwstr>K5TvVkMRmJ98534IAxja1PnkOvHTTi9jfYEh60jiUekOM4/LmtFDW/wquQFljEd70O/xDPlVF7u6UdEzUpZajZYaHU5/c9wj6Bn3cYDhXGRUg0PO2jjTwoeLjvR9YBemdeIyR9nYc/1qPcq74giNub9c/kTC1eJvhNV4tQmW7XqTpQaK8SDFmHwLPQsNCSCPP7GxXyLrgk03PQZjs3muSeFVpPpmZOZ+9CkKkUMGaZpq5btH4+j5z4VcwEFQPc5</vt:lpwstr>
  </property>
  <property fmtid="{D5CDD505-2E9C-101B-9397-08002B2CF9AE}" pid="26" name="x1ye=30">
    <vt:lpwstr>RJgWMTyUSoEcku7SUVQ7ofMssHAcGMTbLxENs3sTlfaJcioJ6bgDS1uyLCpCuUw2B/QKiSqbRz75BMXT85B8QjwRutxqR30pQyrzMpKZL647U/HbH03cF8WmPUoUHOG9tCtpfMAYg149A4c7O9CoxJmy8kSbWo8HURBdzmpL15IrSdRgcN5d3XBMa1lelof90DCEtVmYwdySxgjD4YPmDjLJanjI/1+e2BGSwTzPq5fxpwh0o4whcj53E1WIlgI</vt:lpwstr>
  </property>
  <property fmtid="{D5CDD505-2E9C-101B-9397-08002B2CF9AE}" pid="27" name="x1ye=31">
    <vt:lpwstr>hFASdjzI+J5gKxTetTr+RPHjea29u75gw+tPvTp7t6DUs19guaMFddskm+bJKBrtun45ZwVvkKDuA5o9YJUXnnoKMeL37WRj530mxyCpzqzwguX+cztQC5lGWa0m3iOZUvn4x/6w/F4tj82uO4FMCJTUjJevYAreWwI4qR/Of0Ox6s3I04LjWC/M3O94/WX4d5f+BPIbTMo42U0D1+f+KEq+WLbRfWO8cNZ8q8XwQx+hEslvgL5AkCL/7XbxJtO</vt:lpwstr>
  </property>
  <property fmtid="{D5CDD505-2E9C-101B-9397-08002B2CF9AE}" pid="28" name="x1ye=32">
    <vt:lpwstr>hCBag1/9mht43qY5obkNyu/hPNdsQTj/mpVqFUsdCwf+bOCx30GFpDt8cWqTMmsoblfv14CUWd5fnnpRB/1mbIYsv259t1RJHCBxmuu3fKfMtzPeAixOrj+SJ9HarXCQYn1a6k0h47dJH19Yv5ltfBIU6jsvE3fan1D7iSKvF0jXjA581n8kAX6uPvFLscJW48CQvCqNqFkhnDsyiEXIRUDJRb4CkOH9D7pebXoK8If+qs4PVtRkD6lbaSehxrg</vt:lpwstr>
  </property>
  <property fmtid="{D5CDD505-2E9C-101B-9397-08002B2CF9AE}" pid="29" name="x1ye=33">
    <vt:lpwstr>unUa4YyV+Ul2Syje4qEnyOVyIYlbRIxwaDAETzt3+sfWgW2i8EafMk2h+oOSP5Hfwtv7exAREK2sbjHEzmP1bA3JwGXoakDyxaWpmsfecZC1SdKRz0b8NsGwZNtdvYv2VRDNOYULES4fuBiPQmmpXF0I/JyOUdEdQEipxtDpyOmkgHd9VZ2RBb8r0z7URssM7r9dMGBt7rgi2XF9eB4c09QdbBcB+kY6Him/Unp6nVs5jaWZ7+VDMlXBU23ejYs</vt:lpwstr>
  </property>
  <property fmtid="{D5CDD505-2E9C-101B-9397-08002B2CF9AE}" pid="30" name="x1ye=34">
    <vt:lpwstr>poa2rj9gSS8zmmtPYXOfy7MJ18eRIg29AfvSFIrRhOsCQActgEy39W8wCRFNCm6vDS8IVZUVUl4zVLL+EUdMUJJeyhAvSh/FJOe4A+AwYR1/+syAgVRl7sPMlIwJbfoqj+mo8VtKMTx8XajeMVBCK+XxQwB2LOg0/Ggans1w6D/8IyrnlXmFJANIpG9NlWPE23vD9oiI9UnPWoCpzpmzjgTwaJcjHw/pxLA8k75gDpv8Gk0Sr3csWE3wJ3CK22j</vt:lpwstr>
  </property>
  <property fmtid="{D5CDD505-2E9C-101B-9397-08002B2CF9AE}" pid="31" name="x1ye=35">
    <vt:lpwstr>+avc2oDJaI4KyzzdrvjLt/xGztOI/4Jtm4Qn8zOvsSzHiO520aufeF82/hnCCjxlB/EqnSH96oAvtZ6fpfFiY/4ZeEyEMVwCqH6hnO7hX2VciGjvnLfosrfrB9/vdq+GtOpOte2TYMQiTD4Kyeo6c6Uue0fcm9z17KbQLC/19Xp3LL5ID0+EZixYgGh/POTZhGqykBQ36jA6JeLV5uHSAjXxGnGBpO7M12fR+KJF73QqH4CTawN0R5/TXlQhZKv</vt:lpwstr>
  </property>
  <property fmtid="{D5CDD505-2E9C-101B-9397-08002B2CF9AE}" pid="32" name="x1ye=36">
    <vt:lpwstr>wTtTQn/YrGsqCcruis9Mujfk8i0O4nQ39T1mcncI693HUx8Eenc/AP20HcO0YN86EVIODQd2Cf0s6QER9cVAQ+GdrsQtw0HvhsGeqC9DfyqHEdaEGtyAtQaNY3EyeAyfvsHiKjX2Mj1LlUBoHI3gUJDpAOhOT2pdFks5MkSU8SOnnpSBO6LlhIWQBPKQjW37DoJwd6YeFTJ5YLc3qmbuRzppoHO3GZiXdNAcFgpF28cr4+CjxYoLKeYsxnct86c</vt:lpwstr>
  </property>
  <property fmtid="{D5CDD505-2E9C-101B-9397-08002B2CF9AE}" pid="33" name="x1ye=37">
    <vt:lpwstr>eMtYwZeRyUXtiNjw8Qs/BSxjYNtAWijYzfCKBUzDGUt7tLaik2xs/Gu7KxAIb7q787I2Np7F9Q1dknFazbfR11D93BeDVzj3MSP33qQSdg2jxMgA36tmNjg0lVGGL43PyehHd/bnRWKm6IKjJ0GE616wj155reMRO4PX+haPCn3yVTe3moFoCusiNfsp/LOliY8IhbIfV4uVT8ltbgrCgiT1tozIeh0lj4suCHu5R7bd1juChv7ljk2WIQOXC8V</vt:lpwstr>
  </property>
  <property fmtid="{D5CDD505-2E9C-101B-9397-08002B2CF9AE}" pid="34" name="x1ye=38">
    <vt:lpwstr>j7Vs1nrY0YIwGzP4nA1Sg/YEHfNMLV1oMW4DTL+FVWFuqKh+yl+Y6ul8RlQ+v1t4XuER+fyZriPlyEeK+ng6UpTYo6sHCbk2fyYuCheR7xBos69MSoCEXKv6ea6hNuAtI0aNTRPgoVSNAH/+63WSqDHFlwjsvAt3QG5SWjqbfx/KVbgo8cRO7vCke/oqYYQEdP7hLXPMBhXSB6jV/darpNSE8ccWZ8/Szt9ijQcVzg2h59O9loRYfVoJyihls2g</vt:lpwstr>
  </property>
  <property fmtid="{D5CDD505-2E9C-101B-9397-08002B2CF9AE}" pid="35" name="x1ye=39">
    <vt:lpwstr>tLJYNHBQLyqnbgloPaZBVDoG6eMZWmmaIMZ9ZQnV5qJAf+ghQJkZOnqVNR80EUaJp0NS33hfPI93H7LXLhyR00I/kwzAB6HVyck+Nze4O/sHlw8CYPEdEE5hIfWfwlV8ONfOSYr+ZOtHvGIDL2WgjD0ynjHoyxkFAQu8fy1iO4gNCb38dWjYSonlAmH4RblDrSocbJ/0zw+68sLKKpBAYPFCx1hRHFnxtdluK8aMX90ijIkganQ+wgY6SDYdSjE</vt:lpwstr>
  </property>
  <property fmtid="{D5CDD505-2E9C-101B-9397-08002B2CF9AE}" pid="36" name="x1ye=4">
    <vt:lpwstr>y54DpuE9Ywte2K+AV8xX0jgnszrqiT1kJ/BwG22ALiQBP3u/X7+1G4I3AO8lFyZfvhHo/zZ00on+tzLO1Rxmg3Phe3d0T/Gn9vmgfqqmIbmmCsZ41LlI0rvDiES0BPYyqmfL4Dy3VJgLlA0dOjvFi3MA4fcPbpUd3x4XloKGA7grm97cSVssAeM8QDGt3IfoVnjI+CvwqqoAO9ILjoIFXUDbZElMlPEpSUtBLecl3kdlQccI8l5il/fgmrBzesr</vt:lpwstr>
  </property>
  <property fmtid="{D5CDD505-2E9C-101B-9397-08002B2CF9AE}" pid="37" name="x1ye=40">
    <vt:lpwstr>J/M8u62t8oI0Gjap2BwlutbzCQt4J7WgeHD3ey0nzZBzP7eHmhHBJRS6OpmtP2CflN8jU+t0oSjUc0kxPe2QgwBym/ZgvHE39/Pcpo4RcG7ue2MpZ132zMXx+STtkNSPu6OglUZ2yWjOw673Mi+ZeL+VzZaayPnHpYXLGcrCIXtj7kgfxeEfiqMwkoAif4sTF/sF0cD5/p1/+dbKrIcXwzBSZb8WwSisbYHB0brQpYIKv5Vjtz6gvtHezcm7gIX</vt:lpwstr>
  </property>
  <property fmtid="{D5CDD505-2E9C-101B-9397-08002B2CF9AE}" pid="38" name="x1ye=41">
    <vt:lpwstr>nPikHjse3iTKQ/Jg61ZJaWe8PkeJ1uHKk/djYBvU26ChIehN2Zj/qj+sLBysQ7LH0EHbgqvXMG2Ux83DXQTp1DKjyLH3KH5CwFXSTvZ/5Xcyev/DehwO0WO6UzraRI0jHtbWoZA7HIr2/7InyCR889Z+KREEAD/WdlU8wYvhcWjdBu4fz69WcR/cDno80rTvFwZzd8DDMWXJd6XDJrGgb2/XFCxFTFfQiKJFSHO42vcSkBWGdEP135fBT6il6IS</vt:lpwstr>
  </property>
  <property fmtid="{D5CDD505-2E9C-101B-9397-08002B2CF9AE}" pid="39" name="x1ye=42">
    <vt:lpwstr>Sw+VOEdF3NKuFviawMAUdiyvpt4vPJ+3Np9BVev0CR5z+NHORr008QJlD/PLX4T+To+ACGxYdAtYWPo5/H2eog194Wry3t207+Pv6Fq/B6WHRqC7OAK38P5MsaOcJAec8SNZYGc72LA/fPI/UdsT1b/AqQkE1x3omWat09HB6hRqYr3/98dK0A9IyRMibxigJ1pVmjb0tz0PacuGiHG/2jxd0ngmLawtfjlSXU1FESMw5lkrwkoXAXH8kBTgVCv</vt:lpwstr>
  </property>
  <property fmtid="{D5CDD505-2E9C-101B-9397-08002B2CF9AE}" pid="40" name="x1ye=43">
    <vt:lpwstr>B5Noqh5R4hVxCD83u9vVZJI/w81VgnkHIhqf0eGySlOm6kelq9ayaf6VokqJ6GJczb/+mm6Pd9ootuhbwtaCm39yjS++8BeM/fXFXlKwNlrQ4oSbjQipK6NGbFszzDzqpBf/r7f04obfFjzs5mYaLTQltNVBwUFSU4jOKYAePq8nbv0K1YYJwJqkF19M/65m6uMdUpnKPpz6d9VdwUuJhkcuu0XiQcQ6N69ZutwlQlnSy6tSgRMfJxPfA02FGQz</vt:lpwstr>
  </property>
  <property fmtid="{D5CDD505-2E9C-101B-9397-08002B2CF9AE}" pid="41" name="x1ye=44">
    <vt:lpwstr>uUGM/OF09mYBgQyo6fEGRJgrpMrzhIuXnSBh/iBQYJZ1EdMe+cKGWSxM4pkxoN9x/Lvyphit2FJObL2sM7X4z2HPVmvHDZ5r7TVhrx+wsvTB1ZbMjmBKfCDaoXpHs2VTnmubUUxv+2I9pPk0gDqY6BdyfkwwqxXoP1+vLbvfIgEZf19vsEW7HrCL27bbXep1MMigzgsmomch/dQdn3GBXH5VUF/S0e+TXLICCFZeeyv54YTJziGnjwC9aCbtmIP</vt:lpwstr>
  </property>
  <property fmtid="{D5CDD505-2E9C-101B-9397-08002B2CF9AE}" pid="42" name="x1ye=45">
    <vt:lpwstr>9XyF7mvF5WgPcJOb9yTda7Xwal7SagPVPrqmRoW3SRoIIuSuaxyRiFmR4Wf9us2M1XXH0n17/Tb+72Wvpm79fdpVAh0kydmg/H6zJDqatNGTVw5PIqyjMKW75IZgK3uCIYg+ov4ZyK9tjQzth7NVxyIeRKI5EGK/Jfnr7uejzvAB0vFrD6ThK/RZvtYA/OUtJBOEK3yJuEXUjeDD22pYMrzXJCpMC+dKMDkt4fplHiNW7J6cNdxH1m95AmB5SEY</vt:lpwstr>
  </property>
  <property fmtid="{D5CDD505-2E9C-101B-9397-08002B2CF9AE}" pid="43" name="x1ye=46">
    <vt:lpwstr>Vxz6SrKLNwQcIJc3Koyf5egTbGjLBCpBr8AQofrxeg2iNOsq4Ug9YzVxPrbRfuI3VsFraTGQwW8THsqJs8iFsgvl0sEsAYNEx+GtPBA1zC/GeSX7sOef63lNCq5nPxhWdeVoAN/YTcPbjjXpfYUt2u1TsPsuYSRtDqatF2Io+EzzAkS7d9mwt/MH5/0SmlStiohSuLLZR03K4mGAu7p/bd3EaHoYU7rdIL8b1T929ZRqBmYvfBpL8UP2e6dyIIK</vt:lpwstr>
  </property>
  <property fmtid="{D5CDD505-2E9C-101B-9397-08002B2CF9AE}" pid="44" name="x1ye=47">
    <vt:lpwstr>8NB1HTjZkpWNKuhJ8Xlb+0OGNcgHgrFdEodMD8W24ygZMfWoCbhxaMzbRY2FKAKzZZmNvwtOGTaCIFFIs8azDJDKq4bmlyhkUsQIlTfNwgGHJ+mgydLfamaL6UK1BeN7fnazBz6Ryxc/QXF0G9DJbfMHs+nH8LEkJfWaHFzKOBO8dae//+1TanNUJZe2PP2ggHCghIJl6QsUloxG3/04P5xSL5otmexppEZC5bI5Pj15nCgQr5z88MFCjC0GTYx</vt:lpwstr>
  </property>
  <property fmtid="{D5CDD505-2E9C-101B-9397-08002B2CF9AE}" pid="45" name="x1ye=48">
    <vt:lpwstr>JlwuKn2WCTXQw/iAG89r7iZKiixNlii1GK3D7PsX/SdK08LKSdb+Vx4/1arIP55bQCEwzqKPWUHIvaacMYMQrv71vqYaW4pf9s9J6RWTssqsBAMcigNW6VmH95iISChh9pxzr0kS5dyWHhZlpQJSgZqaHxBmpe63dfvio8r+50MDbP581HbymyUL1+JM5r5wzbBteWzU1Zg+0M8csOspKfvlRfdbrG4CXimV8KpEn4WY8nIkoDmbP704koOypr/</vt:lpwstr>
  </property>
  <property fmtid="{D5CDD505-2E9C-101B-9397-08002B2CF9AE}" pid="46" name="x1ye=49">
    <vt:lpwstr>Ex2n8tllJqUoJ+b0tLSbaKzLYRpDGuA8kqfRoiw7AGsjPZgRR5g6tsumpTDACfWJjDYkkgABvisJTPJxzFCR/9FL+UBzxWvuOF2JBW8bWppnNe52AdBK4OrYsqKiwSa2mJOiN61wbX0HJ2BC7+CZT3lhA1XkoieGYZDCpNjFdRpABOimFchDqOzr+Eai3zm4gtA1Szt+cQ4SkfWXdA1XYnqJIhgZY5fFS8FNWkzmli9Mg7LYT/tbjb/h+Q7q8Xx</vt:lpwstr>
  </property>
  <property fmtid="{D5CDD505-2E9C-101B-9397-08002B2CF9AE}" pid="47" name="x1ye=5">
    <vt:lpwstr>IltzS/eYUtqhYOPRit8cqQCPWN5zTBeNcr5JcgcHWd0QfOSCv8nuVZNc8islcVncpdzzJDWpDhAwfzB3ZiCh2Ec2a2z9YOY+sLdUDe24ayntRi349li1LxS85x10ZNaLdeQF0ouuyHjzZhr8881QZQjLlP3pwDvcawkrej8UB5X7MUT2visHvT4rDlza87tWZZAmwGyMEksMzs+iEDyvtbV1WLilKTDabqgfONhgkio5bWS5eikYzzZuACBaPrD</vt:lpwstr>
  </property>
  <property fmtid="{D5CDD505-2E9C-101B-9397-08002B2CF9AE}" pid="48" name="x1ye=50">
    <vt:lpwstr>it3Fag8TK+9VtPxACMsaDQhdBI0dU/k0rtlysNlOHYQ9R668BU718frEXlYKsjx3geW7bMtuZQDX4Yv3BCZxL0xvu2Ro7du48tsZPy54BMcyME87RVSVB9Q+e1fTJZqC0G+aAHl38sPMLa/bJQ3wAnxOWzaAuVJaN9UB3+Fnye8MolgIYn2aaPUjzpvbbZfkxNwCXrhDzbrwH+jnz5HU1XGRtu+qv3YszIT4W6gpdFjBNJV5vAwV+5ojKbfQsDV</vt:lpwstr>
  </property>
  <property fmtid="{D5CDD505-2E9C-101B-9397-08002B2CF9AE}" pid="49" name="x1ye=51">
    <vt:lpwstr>rnStQrwu38seFF6L/V4rWnhNwRN+K1H5F5hdiQlqEDhdCw7k/E5El1Fu3nNsevtL7ij6sxtFI0UQlJFNRZsRnFgcY32VybcxrUv2pPEIG+osb9W2R5oSnSp96/De9gmdY6Rf7tAORnGGBQZU5cteRlyur4PNOIQ+b67MVSZ2h9pydSrWunX7BPDx1ekHXYEQFEr/Zyw4h88JUi8Vv8iR8g7U8kWczlmoIWd/j6e9SsZFZ7hsIRjbTEzFgB/m0bm</vt:lpwstr>
  </property>
  <property fmtid="{D5CDD505-2E9C-101B-9397-08002B2CF9AE}" pid="50" name="x1ye=52">
    <vt:lpwstr>/evRgX1FZDbrJuhAPVgMzF7Djdrtq9Wj8MGpdCSuFGKGo9t3GzDDG0R+1RJ+qZuUE+jbknYN3ZN6xmnif4vqAx3uQ7sblVL8ZSLZ/ZihdWkF4K4QL6UlSlOYeF5Mi0dB8iTbYtCuCocNSPjyw7uEPqUGQmr5Zd/mBznleBnLvAC2LvQdikuAiIbDroUAZ2Qahc5EZFZgXpwbmzNnyKQN/8SxFdfGoGi28Yb2WVzOy0mTN4T8CB0IkzAgVOfAUsX</vt:lpwstr>
  </property>
  <property fmtid="{D5CDD505-2E9C-101B-9397-08002B2CF9AE}" pid="51" name="x1ye=53">
    <vt:lpwstr>r3owsJE5MjJfMyN3frAQ7VmVbuNRM6SnYcNRinSzi+2fc/bCEgx8x8p4s64/Trjg4FyTcKJPTqsCmQt2YWBYi7llg0xjQiwVH4GR6MbhAIYXUQUWRHf/P/LDa5PGib94d6sAM5lRXLOJz2dBig5qj+RXvgJOOG2s6qxPJQefhioBIyJBzauo1sNZZyWGbU4QyPGtFxvzSnu8RyxvbTp9h3PprWrlOjGhPt+BQikssf3istlzl3F35YcJzeFh/6p</vt:lpwstr>
  </property>
  <property fmtid="{D5CDD505-2E9C-101B-9397-08002B2CF9AE}" pid="52" name="x1ye=54">
    <vt:lpwstr>w5uX3k8zXA/DWEkj6NrzX68mJ6NJLFki6BH9QdB4N/l29RZDAeHPliXaynhZJgf6Xze6VWsAPmzMFK8mqyLzFWsizzcvQjMRapfoqM5xpZVm/13mckt5Y/hsBn9acKOBYEZBXhWTk4tqVVIPoBpC3xQb2GWNkgI1qjVgZnXDxouC+htsycem5wrMlz4WGilirMOCWcHQUX+FoNGpu2oNN1Oj3BpAeG7OpyEUDKUpUXs3OkmcRvb0W6P9x3xvpjU</vt:lpwstr>
  </property>
  <property fmtid="{D5CDD505-2E9C-101B-9397-08002B2CF9AE}" pid="53" name="x1ye=55">
    <vt:lpwstr>kWrh7fsTWqVWdImgmQU0dR7IEu8ZfbNvk8VgweQtQsRWSywhmj3K1nhhnCQ8wNscJRodSyi5z8a0bx8hEXKfupVy30WFujJH8iD1R1xaBweL9fN3UUIFbOffkPTpwWW/cCfMJ055Z/g9MZkN/8189gEhcQVWRRncaXPQHrIu9l2pD+XHHos7vDD+H5tT6JE0mtVaa6XZCTAtxcylhvvCBFv1/dcp/Tgj5450qqV/lmPV1nuK1Jc1T8lAgAUgG1g</vt:lpwstr>
  </property>
  <property fmtid="{D5CDD505-2E9C-101B-9397-08002B2CF9AE}" pid="54" name="x1ye=56">
    <vt:lpwstr>YCYEleK7Aa0RDiwdRZmEsUGxPouIeddIgpJIjYm0HbQ11xOe87AkiSOXiFANPz0ZB84JpqmZ6d2dSWAdIZGBOYi56EruTKqBBWkqmQ5Rm8eSWlOtKdNExzuNBmYUKdQ0jP4lI3gCxDsnBkWBj7vWTbVukUg4xubJOiS08FnO7uOBD8n1AenonICa0g4AKlvnqoo2l22UGa329b7GQ5ydtgrOrqmdIi/eg2GKv78yi61rYCWzkAZBe6M/buYRUeC</vt:lpwstr>
  </property>
  <property fmtid="{D5CDD505-2E9C-101B-9397-08002B2CF9AE}" pid="55" name="x1ye=57">
    <vt:lpwstr>Akm0nLZuMGySLzWKhNym6bdjMZCwb/4HhN/9KEYZ16l65DvV26IzmLan4mTup/WekcL//CbSxFWz+noIo5Ig8e5eprbDPEBSueWcGNE8BX1UhcvRJ66RruqyE5l7s9Wl9ZQWVZEJigSHhNSdA0YDusT33uXx/6W7wq927MdGH0KIHqpnMPTveYgMBZnoNArzmKoOxaw3oVMUye9MGZbQHz4vlAtLUm3jG9HhiepdyL+xb/4L6W6LWytlMjqe9uW</vt:lpwstr>
  </property>
  <property fmtid="{D5CDD505-2E9C-101B-9397-08002B2CF9AE}" pid="56" name="x1ye=58">
    <vt:lpwstr>txHST5px+z5UCqEfD+De4HYPMBEXNxVZZVYz5rmNG9+YDdm4Z49CHienXDN4aWCsA3ovO8p19hcAEvZEwbSU/P/BGFgUzxmFhYK7mBzPI+lxeZBDY3wbm15qQREZw0kE88T7lkwZc22r5QfvxIXY27KMzPEBngUYat5Ppd6S0WzK3a0ZeIFoOlVQr9RT5Hom9pCtkbf9O56FncXRv4aL6ajimx+9J0Do4S6hhDBxUTvDQFU8LFYQWQ4TXUWJUaX</vt:lpwstr>
  </property>
  <property fmtid="{D5CDD505-2E9C-101B-9397-08002B2CF9AE}" pid="57" name="x1ye=59">
    <vt:lpwstr>XG8ZWXTiXEaJyyjbVs06g+lZk473uW1TN6GHlKzG+dtu00PDtfSSq91MFsOsXSIXWf4JG74liUFwCn1931n5aGmY9tF+lPGC4dJlPQTX7gN/sRiuR8RF40dKI9zAxeJP3QHchjmOdQvZfx+qg0cA4z3XhC2JAGJwbXu02lRwz6F09zrxE1PO1D2GTZihnNO/AyIP2ePMRN4OvEXNgNFlWX3TXRyD9nhcEV43cHuaQrSNVda1C/MWYrBmfg8Fv3V</vt:lpwstr>
  </property>
  <property fmtid="{D5CDD505-2E9C-101B-9397-08002B2CF9AE}" pid="58" name="x1ye=6">
    <vt:lpwstr>uzHlIIjFEaTT45/nLJxGBw5dIgired5AIi1WZp72jFZnbltaAIH5QK6aL5StwaDm9RrsjhGSeYdNzS60ebsSQb1MYncBxICPruYYi08C3SN0lB+6UEX8qA0GJuL36gKRPJjJZ48JhvgKpnek0DS4CpTslMTOGRXckgi6DbvQJu08aa8WPOFKmAmdAPhm4HIAdiCJEomLw6VdnqSZSKt8mX/PvbFdnOcQAjIDoN5Zo8dEqy9jcpXeCjKjxCTzv4p</vt:lpwstr>
  </property>
  <property fmtid="{D5CDD505-2E9C-101B-9397-08002B2CF9AE}" pid="59" name="x1ye=60">
    <vt:lpwstr>qDogPxfUesri+PtsUTPbfa19p2lPfsNVIt58nXLSAiuviIEYgcW+SkrApR9lWgD19k94oNJhx5M1B96aEkMBTmZa8WRNiHZBfHNHJhqiaLfufcLLGLeW1wfUgku1z9VNe1z7ElEDI9HzxxuHrs7JiMQvz/J+PLShSllkfvRxj6j1s24D/wetTjjh4DsAAA==</vt:lpwstr>
  </property>
  <property fmtid="{D5CDD505-2E9C-101B-9397-08002B2CF9AE}" pid="60" name="x1ye=7">
    <vt:lpwstr>Cgs7eehNE13FfkAFSrVLfc88AVj03HB8mBeBTaSNBGK3sudAK0L50TK9jn3fsn4B4E3ofQYRZtAXiPXPP2fCAnK7gvV4i9J/Irpr3y01/7+LmQfQl73jtKOOPKhJ4GSjKaCoZF66u4JV7wP4oRz1ic775meusv4QOPX6ayeZmS+iX/cD8m5EGJNVyZZgvFrhYRwYrWCDkzmJy63VXAK76pZUIJZzWmVCnlvlrEN6nWJTpM/87NUFb4IHdKrXalW</vt:lpwstr>
  </property>
  <property fmtid="{D5CDD505-2E9C-101B-9397-08002B2CF9AE}" pid="61" name="x1ye=8">
    <vt:lpwstr>m/mbur/0ikqlPzvLCgInOE2g5Bg4BNG5rCScn8KhdLI9M7vVXBLLSrmBu5DBkvWOHDAMO0eatzDaNiPkFSXuLRBvu+yc8xU9xANWnOO5Knr7h4tHb0bUE2B77lvsg48Sx4qi+vqlSDuDYTD8ZxMWocFl+w2Ep1ZM5FhenLD5qHwAh67bIPSbhfyNT9IYxkTLM5UPGY+Cnt8m+qVekTSzU34LSv0zZxvHhB0V7Mi4rNcJVAHdzQwB2jz7Ufs2WY9</vt:lpwstr>
  </property>
  <property fmtid="{D5CDD505-2E9C-101B-9397-08002B2CF9AE}" pid="62" name="x1ye=9">
    <vt:lpwstr>uy7URXbru7zYmmglHVn6bYZDB1c1UnJQLRZgwZ/ebxllMUbNa5Qd1eke4gRA1CoCnd2OT9yknENGE/GmCNqN4q+5/89r9LPkgU+FmZ8Gag9a6nU43UuPru006xu1PTAwfB54gN/uz7DhoSyla5pklSjj0BsAf0OtJHiaKJit4zf8FK9E6ym5wbJCrUIkndRqqwreizJcz71Qq320lrstziPfbpFNDo2MZNCKUPCCb71W5BtKSyaFjdcs0nZZ6zo</vt:lpwstr>
  </property>
</Properties>
</file>